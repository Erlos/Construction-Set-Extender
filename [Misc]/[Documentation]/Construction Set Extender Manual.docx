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495022">
      <w:pPr>
        <w:jc w:val="center"/>
      </w:pPr>
      <w:r>
        <w:t>Version 6.2</w:t>
      </w:r>
    </w:p>
    <w:p w:rsidR="004B49C0"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382769186" w:history="1">
        <w:r w:rsidR="004B49C0" w:rsidRPr="00B33D61">
          <w:rPr>
            <w:rStyle w:val="Hyperlink"/>
            <w:noProof/>
          </w:rPr>
          <w:t>Introduction</w:t>
        </w:r>
        <w:r w:rsidR="004B49C0">
          <w:rPr>
            <w:noProof/>
            <w:webHidden/>
          </w:rPr>
          <w:tab/>
        </w:r>
        <w:r w:rsidR="004B49C0">
          <w:rPr>
            <w:noProof/>
            <w:webHidden/>
          </w:rPr>
          <w:fldChar w:fldCharType="begin"/>
        </w:r>
        <w:r w:rsidR="004B49C0">
          <w:rPr>
            <w:noProof/>
            <w:webHidden/>
          </w:rPr>
          <w:instrText xml:space="preserve"> PAGEREF _Toc382769186 \h </w:instrText>
        </w:r>
        <w:r w:rsidR="004B49C0">
          <w:rPr>
            <w:noProof/>
            <w:webHidden/>
          </w:rPr>
        </w:r>
        <w:r w:rsidR="004B49C0">
          <w:rPr>
            <w:noProof/>
            <w:webHidden/>
          </w:rPr>
          <w:fldChar w:fldCharType="separate"/>
        </w:r>
        <w:r w:rsidR="004B49C0">
          <w:rPr>
            <w:noProof/>
            <w:webHidden/>
          </w:rPr>
          <w:t>3</w:t>
        </w:r>
        <w:r w:rsidR="004B49C0">
          <w:rPr>
            <w:noProof/>
            <w:webHidden/>
          </w:rPr>
          <w:fldChar w:fldCharType="end"/>
        </w:r>
      </w:hyperlink>
    </w:p>
    <w:p w:rsidR="004B49C0" w:rsidRDefault="004B49C0">
      <w:pPr>
        <w:pStyle w:val="TOC1"/>
        <w:rPr>
          <w:rFonts w:asciiTheme="minorHAnsi" w:eastAsiaTheme="minorEastAsia" w:hAnsiTheme="minorHAnsi" w:cstheme="minorBidi"/>
          <w:noProof/>
          <w:kern w:val="0"/>
          <w:lang w:val="en-US" w:eastAsia="en-US" w:bidi="ar-SA"/>
        </w:rPr>
      </w:pPr>
      <w:hyperlink w:anchor="_Toc382769187" w:history="1">
        <w:r w:rsidRPr="00B33D61">
          <w:rPr>
            <w:rStyle w:val="Hyperlink"/>
            <w:noProof/>
          </w:rPr>
          <w:t>Enhancements</w:t>
        </w:r>
        <w:r>
          <w:rPr>
            <w:noProof/>
            <w:webHidden/>
          </w:rPr>
          <w:tab/>
        </w:r>
        <w:r>
          <w:rPr>
            <w:noProof/>
            <w:webHidden/>
          </w:rPr>
          <w:fldChar w:fldCharType="begin"/>
        </w:r>
        <w:r>
          <w:rPr>
            <w:noProof/>
            <w:webHidden/>
          </w:rPr>
          <w:instrText xml:space="preserve"> PAGEREF _Toc382769187 \h </w:instrText>
        </w:r>
        <w:r>
          <w:rPr>
            <w:noProof/>
            <w:webHidden/>
          </w:rPr>
        </w:r>
        <w:r>
          <w:rPr>
            <w:noProof/>
            <w:webHidden/>
          </w:rPr>
          <w:fldChar w:fldCharType="separate"/>
        </w:r>
        <w:r>
          <w:rPr>
            <w:noProof/>
            <w:webHidden/>
          </w:rPr>
          <w:t>3</w:t>
        </w:r>
        <w:r>
          <w:rPr>
            <w:noProof/>
            <w:webHidden/>
          </w:rPr>
          <w:fldChar w:fldCharType="end"/>
        </w:r>
      </w:hyperlink>
    </w:p>
    <w:p w:rsidR="004B49C0" w:rsidRDefault="004B49C0">
      <w:pPr>
        <w:pStyle w:val="TOC2"/>
        <w:rPr>
          <w:rFonts w:asciiTheme="minorHAnsi" w:eastAsiaTheme="minorEastAsia" w:hAnsiTheme="minorHAnsi" w:cstheme="minorBidi"/>
          <w:noProof/>
          <w:kern w:val="0"/>
          <w:lang w:val="en-US" w:eastAsia="en-US" w:bidi="ar-SA"/>
        </w:rPr>
      </w:pPr>
      <w:hyperlink w:anchor="_Toc382769188" w:history="1">
        <w:r w:rsidRPr="00B33D61">
          <w:rPr>
            <w:rStyle w:val="Hyperlink"/>
            <w:noProof/>
          </w:rPr>
          <w:t>Handling of Plugins and Masters</w:t>
        </w:r>
        <w:r>
          <w:rPr>
            <w:noProof/>
            <w:webHidden/>
          </w:rPr>
          <w:tab/>
        </w:r>
        <w:r>
          <w:rPr>
            <w:noProof/>
            <w:webHidden/>
          </w:rPr>
          <w:fldChar w:fldCharType="begin"/>
        </w:r>
        <w:r>
          <w:rPr>
            <w:noProof/>
            <w:webHidden/>
          </w:rPr>
          <w:instrText xml:space="preserve"> PAGEREF _Toc382769188 \h </w:instrText>
        </w:r>
        <w:r>
          <w:rPr>
            <w:noProof/>
            <w:webHidden/>
          </w:rPr>
        </w:r>
        <w:r>
          <w:rPr>
            <w:noProof/>
            <w:webHidden/>
          </w:rPr>
          <w:fldChar w:fldCharType="separate"/>
        </w:r>
        <w:r>
          <w:rPr>
            <w:noProof/>
            <w:webHidden/>
          </w:rPr>
          <w:t>3</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189" w:history="1">
        <w:r w:rsidRPr="00B33D61">
          <w:rPr>
            <w:rStyle w:val="Hyperlink"/>
            <w:noProof/>
          </w:rPr>
          <w:t>Creation and Modification of Master Files:</w:t>
        </w:r>
        <w:r>
          <w:rPr>
            <w:noProof/>
            <w:webHidden/>
          </w:rPr>
          <w:tab/>
        </w:r>
        <w:r>
          <w:rPr>
            <w:noProof/>
            <w:webHidden/>
          </w:rPr>
          <w:fldChar w:fldCharType="begin"/>
        </w:r>
        <w:r>
          <w:rPr>
            <w:noProof/>
            <w:webHidden/>
          </w:rPr>
          <w:instrText xml:space="preserve"> PAGEREF _Toc382769189 \h </w:instrText>
        </w:r>
        <w:r>
          <w:rPr>
            <w:noProof/>
            <w:webHidden/>
          </w:rPr>
        </w:r>
        <w:r>
          <w:rPr>
            <w:noProof/>
            <w:webHidden/>
          </w:rPr>
          <w:fldChar w:fldCharType="separate"/>
        </w:r>
        <w:r>
          <w:rPr>
            <w:noProof/>
            <w:webHidden/>
          </w:rPr>
          <w:t>3</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190" w:history="1">
        <w:r w:rsidRPr="00B33D61">
          <w:rPr>
            <w:rStyle w:val="Hyperlink"/>
            <w:noProof/>
          </w:rPr>
          <w:t>Modification of Master File Header Data:</w:t>
        </w:r>
        <w:r>
          <w:rPr>
            <w:noProof/>
            <w:webHidden/>
          </w:rPr>
          <w:tab/>
        </w:r>
        <w:r>
          <w:rPr>
            <w:noProof/>
            <w:webHidden/>
          </w:rPr>
          <w:fldChar w:fldCharType="begin"/>
        </w:r>
        <w:r>
          <w:rPr>
            <w:noProof/>
            <w:webHidden/>
          </w:rPr>
          <w:instrText xml:space="preserve"> PAGEREF _Toc382769190 \h </w:instrText>
        </w:r>
        <w:r>
          <w:rPr>
            <w:noProof/>
            <w:webHidden/>
          </w:rPr>
        </w:r>
        <w:r>
          <w:rPr>
            <w:noProof/>
            <w:webHidden/>
          </w:rPr>
          <w:fldChar w:fldCharType="separate"/>
        </w:r>
        <w:r>
          <w:rPr>
            <w:noProof/>
            <w:webHidden/>
          </w:rPr>
          <w:t>3</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191" w:history="1">
        <w:r w:rsidRPr="00B33D61">
          <w:rPr>
            <w:rStyle w:val="Hyperlink"/>
            <w:noProof/>
          </w:rPr>
          <w:t>Removal of the Need for Mod De-isolation:</w:t>
        </w:r>
        <w:r>
          <w:rPr>
            <w:noProof/>
            <w:webHidden/>
          </w:rPr>
          <w:tab/>
        </w:r>
        <w:r>
          <w:rPr>
            <w:noProof/>
            <w:webHidden/>
          </w:rPr>
          <w:fldChar w:fldCharType="begin"/>
        </w:r>
        <w:r>
          <w:rPr>
            <w:noProof/>
            <w:webHidden/>
          </w:rPr>
          <w:instrText xml:space="preserve"> PAGEREF _Toc382769191 \h </w:instrText>
        </w:r>
        <w:r>
          <w:rPr>
            <w:noProof/>
            <w:webHidden/>
          </w:rPr>
        </w:r>
        <w:r>
          <w:rPr>
            <w:noProof/>
            <w:webHidden/>
          </w:rPr>
          <w:fldChar w:fldCharType="separate"/>
        </w:r>
        <w:r>
          <w:rPr>
            <w:noProof/>
            <w:webHidden/>
          </w:rPr>
          <w:t>3</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192" w:history="1">
        <w:r w:rsidRPr="00B33D61">
          <w:rPr>
            <w:rStyle w:val="Hyperlink"/>
            <w:noProof/>
          </w:rPr>
          <w:t>Saving Plugins as ESM Files:</w:t>
        </w:r>
        <w:r>
          <w:rPr>
            <w:noProof/>
            <w:webHidden/>
          </w:rPr>
          <w:tab/>
        </w:r>
        <w:r>
          <w:rPr>
            <w:noProof/>
            <w:webHidden/>
          </w:rPr>
          <w:fldChar w:fldCharType="begin"/>
        </w:r>
        <w:r>
          <w:rPr>
            <w:noProof/>
            <w:webHidden/>
          </w:rPr>
          <w:instrText xml:space="preserve"> PAGEREF _Toc382769192 \h </w:instrText>
        </w:r>
        <w:r>
          <w:rPr>
            <w:noProof/>
            <w:webHidden/>
          </w:rPr>
        </w:r>
        <w:r>
          <w:rPr>
            <w:noProof/>
            <w:webHidden/>
          </w:rPr>
          <w:fldChar w:fldCharType="separate"/>
        </w:r>
        <w:r>
          <w:rPr>
            <w:noProof/>
            <w:webHidden/>
          </w:rPr>
          <w:t>3</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193" w:history="1">
        <w:r w:rsidRPr="00B33D61">
          <w:rPr>
            <w:rStyle w:val="Hyperlink"/>
            <w:noProof/>
          </w:rPr>
          <w:t>Save As Option:</w:t>
        </w:r>
        <w:r>
          <w:rPr>
            <w:noProof/>
            <w:webHidden/>
          </w:rPr>
          <w:tab/>
        </w:r>
        <w:r>
          <w:rPr>
            <w:noProof/>
            <w:webHidden/>
          </w:rPr>
          <w:fldChar w:fldCharType="begin"/>
        </w:r>
        <w:r>
          <w:rPr>
            <w:noProof/>
            <w:webHidden/>
          </w:rPr>
          <w:instrText xml:space="preserve"> PAGEREF _Toc382769193 \h </w:instrText>
        </w:r>
        <w:r>
          <w:rPr>
            <w:noProof/>
            <w:webHidden/>
          </w:rPr>
        </w:r>
        <w:r>
          <w:rPr>
            <w:noProof/>
            <w:webHidden/>
          </w:rPr>
          <w:fldChar w:fldCharType="separate"/>
        </w:r>
        <w:r>
          <w:rPr>
            <w:noProof/>
            <w:webHidden/>
          </w:rPr>
          <w:t>3</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194" w:history="1">
        <w:r w:rsidRPr="00B33D61">
          <w:rPr>
            <w:rStyle w:val="Hyperlink"/>
            <w:noProof/>
          </w:rPr>
          <w:t>Timestamp Preservation:</w:t>
        </w:r>
        <w:r>
          <w:rPr>
            <w:noProof/>
            <w:webHidden/>
          </w:rPr>
          <w:tab/>
        </w:r>
        <w:r>
          <w:rPr>
            <w:noProof/>
            <w:webHidden/>
          </w:rPr>
          <w:fldChar w:fldCharType="begin"/>
        </w:r>
        <w:r>
          <w:rPr>
            <w:noProof/>
            <w:webHidden/>
          </w:rPr>
          <w:instrText xml:space="preserve"> PAGEREF _Toc382769194 \h </w:instrText>
        </w:r>
        <w:r>
          <w:rPr>
            <w:noProof/>
            <w:webHidden/>
          </w:rPr>
        </w:r>
        <w:r>
          <w:rPr>
            <w:noProof/>
            <w:webHidden/>
          </w:rPr>
          <w:fldChar w:fldCharType="separate"/>
        </w:r>
        <w:r>
          <w:rPr>
            <w:noProof/>
            <w:webHidden/>
          </w:rPr>
          <w:t>3</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195" w:history="1">
        <w:r w:rsidRPr="00B33D61">
          <w:rPr>
            <w:rStyle w:val="Hyperlink"/>
            <w:noProof/>
          </w:rPr>
          <w:t>Automatic Backup Creation:</w:t>
        </w:r>
        <w:r>
          <w:rPr>
            <w:noProof/>
            <w:webHidden/>
          </w:rPr>
          <w:tab/>
        </w:r>
        <w:r>
          <w:rPr>
            <w:noProof/>
            <w:webHidden/>
          </w:rPr>
          <w:fldChar w:fldCharType="begin"/>
        </w:r>
        <w:r>
          <w:rPr>
            <w:noProof/>
            <w:webHidden/>
          </w:rPr>
          <w:instrText xml:space="preserve"> PAGEREF _Toc382769195 \h </w:instrText>
        </w:r>
        <w:r>
          <w:rPr>
            <w:noProof/>
            <w:webHidden/>
          </w:rPr>
        </w:r>
        <w:r>
          <w:rPr>
            <w:noProof/>
            <w:webHidden/>
          </w:rPr>
          <w:fldChar w:fldCharType="separate"/>
        </w:r>
        <w:r>
          <w:rPr>
            <w:noProof/>
            <w:webHidden/>
          </w:rPr>
          <w:t>4</w:t>
        </w:r>
        <w:r>
          <w:rPr>
            <w:noProof/>
            <w:webHidden/>
          </w:rPr>
          <w:fldChar w:fldCharType="end"/>
        </w:r>
      </w:hyperlink>
    </w:p>
    <w:p w:rsidR="004B49C0" w:rsidRDefault="004B49C0">
      <w:pPr>
        <w:pStyle w:val="TOC2"/>
        <w:rPr>
          <w:rFonts w:asciiTheme="minorHAnsi" w:eastAsiaTheme="minorEastAsia" w:hAnsiTheme="minorHAnsi" w:cstheme="minorBidi"/>
          <w:noProof/>
          <w:kern w:val="0"/>
          <w:lang w:val="en-US" w:eastAsia="en-US" w:bidi="ar-SA"/>
        </w:rPr>
      </w:pPr>
      <w:hyperlink w:anchor="_Toc382769196" w:history="1">
        <w:r w:rsidRPr="00B33D61">
          <w:rPr>
            <w:rStyle w:val="Hyperlink"/>
            <w:noProof/>
          </w:rPr>
          <w:t>Work-flow Improvements</w:t>
        </w:r>
        <w:r>
          <w:rPr>
            <w:noProof/>
            <w:webHidden/>
          </w:rPr>
          <w:tab/>
        </w:r>
        <w:r>
          <w:rPr>
            <w:noProof/>
            <w:webHidden/>
          </w:rPr>
          <w:fldChar w:fldCharType="begin"/>
        </w:r>
        <w:r>
          <w:rPr>
            <w:noProof/>
            <w:webHidden/>
          </w:rPr>
          <w:instrText xml:space="preserve"> PAGEREF _Toc382769196 \h </w:instrText>
        </w:r>
        <w:r>
          <w:rPr>
            <w:noProof/>
            <w:webHidden/>
          </w:rPr>
        </w:r>
        <w:r>
          <w:rPr>
            <w:noProof/>
            <w:webHidden/>
          </w:rPr>
          <w:fldChar w:fldCharType="separate"/>
        </w:r>
        <w:r>
          <w:rPr>
            <w:noProof/>
            <w:webHidden/>
          </w:rPr>
          <w:t>4</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197" w:history="1">
        <w:r w:rsidRPr="00B33D61">
          <w:rPr>
            <w:rStyle w:val="Hyperlink"/>
            <w:noProof/>
          </w:rPr>
          <w:t>Start-up Options:</w:t>
        </w:r>
        <w:r>
          <w:rPr>
            <w:noProof/>
            <w:webHidden/>
          </w:rPr>
          <w:tab/>
        </w:r>
        <w:r>
          <w:rPr>
            <w:noProof/>
            <w:webHidden/>
          </w:rPr>
          <w:fldChar w:fldCharType="begin"/>
        </w:r>
        <w:r>
          <w:rPr>
            <w:noProof/>
            <w:webHidden/>
          </w:rPr>
          <w:instrText xml:space="preserve"> PAGEREF _Toc382769197 \h </w:instrText>
        </w:r>
        <w:r>
          <w:rPr>
            <w:noProof/>
            <w:webHidden/>
          </w:rPr>
        </w:r>
        <w:r>
          <w:rPr>
            <w:noProof/>
            <w:webHidden/>
          </w:rPr>
          <w:fldChar w:fldCharType="separate"/>
        </w:r>
        <w:r>
          <w:rPr>
            <w:noProof/>
            <w:webHidden/>
          </w:rPr>
          <w:t>4</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198" w:history="1">
        <w:r w:rsidRPr="00B33D61">
          <w:rPr>
            <w:rStyle w:val="Hyperlink"/>
            <w:noProof/>
          </w:rPr>
          <w:t>Workspaces:</w:t>
        </w:r>
        <w:r>
          <w:rPr>
            <w:noProof/>
            <w:webHidden/>
          </w:rPr>
          <w:tab/>
        </w:r>
        <w:r>
          <w:rPr>
            <w:noProof/>
            <w:webHidden/>
          </w:rPr>
          <w:fldChar w:fldCharType="begin"/>
        </w:r>
        <w:r>
          <w:rPr>
            <w:noProof/>
            <w:webHidden/>
          </w:rPr>
          <w:instrText xml:space="preserve"> PAGEREF _Toc382769198 \h </w:instrText>
        </w:r>
        <w:r>
          <w:rPr>
            <w:noProof/>
            <w:webHidden/>
          </w:rPr>
        </w:r>
        <w:r>
          <w:rPr>
            <w:noProof/>
            <w:webHidden/>
          </w:rPr>
          <w:fldChar w:fldCharType="separate"/>
        </w:r>
        <w:r>
          <w:rPr>
            <w:noProof/>
            <w:webHidden/>
          </w:rPr>
          <w:t>4</w:t>
        </w:r>
        <w:r>
          <w:rPr>
            <w:noProof/>
            <w:webHidden/>
          </w:rPr>
          <w:fldChar w:fldCharType="end"/>
        </w:r>
      </w:hyperlink>
    </w:p>
    <w:p w:rsidR="004B49C0" w:rsidRDefault="004B49C0">
      <w:pPr>
        <w:pStyle w:val="TOC5"/>
        <w:rPr>
          <w:rFonts w:asciiTheme="minorHAnsi" w:eastAsiaTheme="minorEastAsia" w:hAnsiTheme="minorHAnsi" w:cstheme="minorBidi"/>
          <w:noProof/>
          <w:kern w:val="0"/>
          <w:lang w:val="en-US" w:eastAsia="en-US" w:bidi="ar-SA"/>
        </w:rPr>
      </w:pPr>
      <w:hyperlink w:anchor="_Toc382769199" w:history="1">
        <w:r w:rsidRPr="00B33D61">
          <w:rPr>
            <w:rStyle w:val="Hyperlink"/>
            <w:noProof/>
          </w:rPr>
          <w:t>Setting up a Custom Workspace</w:t>
        </w:r>
        <w:r>
          <w:rPr>
            <w:noProof/>
            <w:webHidden/>
          </w:rPr>
          <w:tab/>
        </w:r>
        <w:r>
          <w:rPr>
            <w:noProof/>
            <w:webHidden/>
          </w:rPr>
          <w:fldChar w:fldCharType="begin"/>
        </w:r>
        <w:r>
          <w:rPr>
            <w:noProof/>
            <w:webHidden/>
          </w:rPr>
          <w:instrText xml:space="preserve"> PAGEREF _Toc382769199 \h </w:instrText>
        </w:r>
        <w:r>
          <w:rPr>
            <w:noProof/>
            <w:webHidden/>
          </w:rPr>
        </w:r>
        <w:r>
          <w:rPr>
            <w:noProof/>
            <w:webHidden/>
          </w:rPr>
          <w:fldChar w:fldCharType="separate"/>
        </w:r>
        <w:r>
          <w:rPr>
            <w:noProof/>
            <w:webHidden/>
          </w:rPr>
          <w:t>4</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0" w:history="1">
        <w:r w:rsidRPr="00B33D61">
          <w:rPr>
            <w:rStyle w:val="Hyperlink"/>
            <w:noProof/>
          </w:rPr>
          <w:t>Console:</w:t>
        </w:r>
        <w:r>
          <w:rPr>
            <w:noProof/>
            <w:webHidden/>
          </w:rPr>
          <w:tab/>
        </w:r>
        <w:r>
          <w:rPr>
            <w:noProof/>
            <w:webHidden/>
          </w:rPr>
          <w:fldChar w:fldCharType="begin"/>
        </w:r>
        <w:r>
          <w:rPr>
            <w:noProof/>
            <w:webHidden/>
          </w:rPr>
          <w:instrText xml:space="preserve"> PAGEREF _Toc382769200 \h </w:instrText>
        </w:r>
        <w:r>
          <w:rPr>
            <w:noProof/>
            <w:webHidden/>
          </w:rPr>
        </w:r>
        <w:r>
          <w:rPr>
            <w:noProof/>
            <w:webHidden/>
          </w:rPr>
          <w:fldChar w:fldCharType="separate"/>
        </w:r>
        <w:r>
          <w:rPr>
            <w:noProof/>
            <w:webHidden/>
          </w:rPr>
          <w:t>4</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1" w:history="1">
        <w:r w:rsidRPr="00B33D61">
          <w:rPr>
            <w:rStyle w:val="Hyperlink"/>
            <w:noProof/>
          </w:rPr>
          <w:t>Enhanced Asset Selection:</w:t>
        </w:r>
        <w:r>
          <w:rPr>
            <w:noProof/>
            <w:webHidden/>
          </w:rPr>
          <w:tab/>
        </w:r>
        <w:r>
          <w:rPr>
            <w:noProof/>
            <w:webHidden/>
          </w:rPr>
          <w:fldChar w:fldCharType="begin"/>
        </w:r>
        <w:r>
          <w:rPr>
            <w:noProof/>
            <w:webHidden/>
          </w:rPr>
          <w:instrText xml:space="preserve"> PAGEREF _Toc382769201 \h </w:instrText>
        </w:r>
        <w:r>
          <w:rPr>
            <w:noProof/>
            <w:webHidden/>
          </w:rPr>
        </w:r>
        <w:r>
          <w:rPr>
            <w:noProof/>
            <w:webHidden/>
          </w:rPr>
          <w:fldChar w:fldCharType="separate"/>
        </w:r>
        <w:r>
          <w:rPr>
            <w:noProof/>
            <w:webHidden/>
          </w:rPr>
          <w:t>6</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2" w:history="1">
        <w:r w:rsidRPr="00B33D61">
          <w:rPr>
            <w:rStyle w:val="Hyperlink"/>
            <w:noProof/>
          </w:rPr>
          <w:t>Context Menu Tools:</w:t>
        </w:r>
        <w:r>
          <w:rPr>
            <w:noProof/>
            <w:webHidden/>
          </w:rPr>
          <w:tab/>
        </w:r>
        <w:r>
          <w:rPr>
            <w:noProof/>
            <w:webHidden/>
          </w:rPr>
          <w:fldChar w:fldCharType="begin"/>
        </w:r>
        <w:r>
          <w:rPr>
            <w:noProof/>
            <w:webHidden/>
          </w:rPr>
          <w:instrText xml:space="preserve"> PAGEREF _Toc382769202 \h </w:instrText>
        </w:r>
        <w:r>
          <w:rPr>
            <w:noProof/>
            <w:webHidden/>
          </w:rPr>
        </w:r>
        <w:r>
          <w:rPr>
            <w:noProof/>
            <w:webHidden/>
          </w:rPr>
          <w:fldChar w:fldCharType="separate"/>
        </w:r>
        <w:r>
          <w:rPr>
            <w:noProof/>
            <w:webHidden/>
          </w:rPr>
          <w:t>7</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3" w:history="1">
        <w:r w:rsidRPr="00B33D61">
          <w:rPr>
            <w:rStyle w:val="Hyperlink"/>
            <w:noProof/>
          </w:rPr>
          <w:t>Batch Copy Eyes/Hair:</w:t>
        </w:r>
        <w:r>
          <w:rPr>
            <w:noProof/>
            <w:webHidden/>
          </w:rPr>
          <w:tab/>
        </w:r>
        <w:r>
          <w:rPr>
            <w:noProof/>
            <w:webHidden/>
          </w:rPr>
          <w:fldChar w:fldCharType="begin"/>
        </w:r>
        <w:r>
          <w:rPr>
            <w:noProof/>
            <w:webHidden/>
          </w:rPr>
          <w:instrText xml:space="preserve"> PAGEREF _Toc382769203 \h </w:instrText>
        </w:r>
        <w:r>
          <w:rPr>
            <w:noProof/>
            <w:webHidden/>
          </w:rPr>
        </w:r>
        <w:r>
          <w:rPr>
            <w:noProof/>
            <w:webHidden/>
          </w:rPr>
          <w:fldChar w:fldCharType="separate"/>
        </w:r>
        <w:r>
          <w:rPr>
            <w:noProof/>
            <w:webHidden/>
          </w:rPr>
          <w:t>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4" w:history="1">
        <w:r w:rsidRPr="00B33D61">
          <w:rPr>
            <w:rStyle w:val="Hyperlink"/>
            <w:noProof/>
          </w:rPr>
          <w:t>FaceGen Editing:</w:t>
        </w:r>
        <w:r>
          <w:rPr>
            <w:noProof/>
            <w:webHidden/>
          </w:rPr>
          <w:tab/>
        </w:r>
        <w:r>
          <w:rPr>
            <w:noProof/>
            <w:webHidden/>
          </w:rPr>
          <w:fldChar w:fldCharType="begin"/>
        </w:r>
        <w:r>
          <w:rPr>
            <w:noProof/>
            <w:webHidden/>
          </w:rPr>
          <w:instrText xml:space="preserve"> PAGEREF _Toc382769204 \h </w:instrText>
        </w:r>
        <w:r>
          <w:rPr>
            <w:noProof/>
            <w:webHidden/>
          </w:rPr>
        </w:r>
        <w:r>
          <w:rPr>
            <w:noProof/>
            <w:webHidden/>
          </w:rPr>
          <w:fldChar w:fldCharType="separate"/>
        </w:r>
        <w:r>
          <w:rPr>
            <w:noProof/>
            <w:webHidden/>
          </w:rPr>
          <w:t>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5" w:history="1">
        <w:r w:rsidRPr="00B33D61">
          <w:rPr>
            <w:rStyle w:val="Hyperlink"/>
            <w:noProof/>
          </w:rPr>
          <w:t>Rearrange Effect Items:</w:t>
        </w:r>
        <w:r>
          <w:rPr>
            <w:noProof/>
            <w:webHidden/>
          </w:rPr>
          <w:tab/>
        </w:r>
        <w:r>
          <w:rPr>
            <w:noProof/>
            <w:webHidden/>
          </w:rPr>
          <w:fldChar w:fldCharType="begin"/>
        </w:r>
        <w:r>
          <w:rPr>
            <w:noProof/>
            <w:webHidden/>
          </w:rPr>
          <w:instrText xml:space="preserve"> PAGEREF _Toc382769205 \h </w:instrText>
        </w:r>
        <w:r>
          <w:rPr>
            <w:noProof/>
            <w:webHidden/>
          </w:rPr>
        </w:r>
        <w:r>
          <w:rPr>
            <w:noProof/>
            <w:webHidden/>
          </w:rPr>
          <w:fldChar w:fldCharType="separate"/>
        </w:r>
        <w:r>
          <w:rPr>
            <w:noProof/>
            <w:webHidden/>
          </w:rPr>
          <w:t>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6" w:history="1">
        <w:r w:rsidRPr="00B33D61">
          <w:rPr>
            <w:rStyle w:val="Hyperlink"/>
            <w:noProof/>
          </w:rPr>
          <w:t>LOD Texture Generator:</w:t>
        </w:r>
        <w:r>
          <w:rPr>
            <w:noProof/>
            <w:webHidden/>
          </w:rPr>
          <w:tab/>
        </w:r>
        <w:r>
          <w:rPr>
            <w:noProof/>
            <w:webHidden/>
          </w:rPr>
          <w:fldChar w:fldCharType="begin"/>
        </w:r>
        <w:r>
          <w:rPr>
            <w:noProof/>
            <w:webHidden/>
          </w:rPr>
          <w:instrText xml:space="preserve"> PAGEREF _Toc382769206 \h </w:instrText>
        </w:r>
        <w:r>
          <w:rPr>
            <w:noProof/>
            <w:webHidden/>
          </w:rPr>
        </w:r>
        <w:r>
          <w:rPr>
            <w:noProof/>
            <w:webHidden/>
          </w:rPr>
          <w:fldChar w:fldCharType="separate"/>
        </w:r>
        <w:r>
          <w:rPr>
            <w:noProof/>
            <w:webHidden/>
          </w:rPr>
          <w:t>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7" w:history="1">
        <w:r w:rsidRPr="00B33D61">
          <w:rPr>
            <w:rStyle w:val="Hyperlink"/>
            <w:noProof/>
          </w:rPr>
          <w:t>Live Change Log:</w:t>
        </w:r>
        <w:r>
          <w:rPr>
            <w:noProof/>
            <w:webHidden/>
          </w:rPr>
          <w:tab/>
        </w:r>
        <w:r>
          <w:rPr>
            <w:noProof/>
            <w:webHidden/>
          </w:rPr>
          <w:fldChar w:fldCharType="begin"/>
        </w:r>
        <w:r>
          <w:rPr>
            <w:noProof/>
            <w:webHidden/>
          </w:rPr>
          <w:instrText xml:space="preserve"> PAGEREF _Toc382769207 \h </w:instrText>
        </w:r>
        <w:r>
          <w:rPr>
            <w:noProof/>
            <w:webHidden/>
          </w:rPr>
        </w:r>
        <w:r>
          <w:rPr>
            <w:noProof/>
            <w:webHidden/>
          </w:rPr>
          <w:fldChar w:fldCharType="separate"/>
        </w:r>
        <w:r>
          <w:rPr>
            <w:noProof/>
            <w:webHidden/>
          </w:rPr>
          <w:t>9</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8" w:history="1">
        <w:r w:rsidRPr="00B33D61">
          <w:rPr>
            <w:rStyle w:val="Hyperlink"/>
            <w:noProof/>
          </w:rPr>
          <w:t>Script Compiler:</w:t>
        </w:r>
        <w:r>
          <w:rPr>
            <w:noProof/>
            <w:webHidden/>
          </w:rPr>
          <w:tab/>
        </w:r>
        <w:r>
          <w:rPr>
            <w:noProof/>
            <w:webHidden/>
          </w:rPr>
          <w:fldChar w:fldCharType="begin"/>
        </w:r>
        <w:r>
          <w:rPr>
            <w:noProof/>
            <w:webHidden/>
          </w:rPr>
          <w:instrText xml:space="preserve"> PAGEREF _Toc382769208 \h </w:instrText>
        </w:r>
        <w:r>
          <w:rPr>
            <w:noProof/>
            <w:webHidden/>
          </w:rPr>
        </w:r>
        <w:r>
          <w:rPr>
            <w:noProof/>
            <w:webHidden/>
          </w:rPr>
          <w:fldChar w:fldCharType="separate"/>
        </w:r>
        <w:r>
          <w:rPr>
            <w:noProof/>
            <w:webHidden/>
          </w:rPr>
          <w:t>9</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09" w:history="1">
        <w:r w:rsidRPr="00B33D61">
          <w:rPr>
            <w:rStyle w:val="Hyperlink"/>
            <w:noProof/>
          </w:rPr>
          <w:t>Quick Look-up Editor ID:</w:t>
        </w:r>
        <w:r>
          <w:rPr>
            <w:noProof/>
            <w:webHidden/>
          </w:rPr>
          <w:tab/>
        </w:r>
        <w:r>
          <w:rPr>
            <w:noProof/>
            <w:webHidden/>
          </w:rPr>
          <w:fldChar w:fldCharType="begin"/>
        </w:r>
        <w:r>
          <w:rPr>
            <w:noProof/>
            <w:webHidden/>
          </w:rPr>
          <w:instrText xml:space="preserve"> PAGEREF _Toc382769209 \h </w:instrText>
        </w:r>
        <w:r>
          <w:rPr>
            <w:noProof/>
            <w:webHidden/>
          </w:rPr>
        </w:r>
        <w:r>
          <w:rPr>
            <w:noProof/>
            <w:webHidden/>
          </w:rPr>
          <w:fldChar w:fldCharType="separate"/>
        </w:r>
        <w:r>
          <w:rPr>
            <w:noProof/>
            <w:webHidden/>
          </w:rPr>
          <w:t>9</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10" w:history="1">
        <w:r w:rsidRPr="00B33D61">
          <w:rPr>
            <w:rStyle w:val="Hyperlink"/>
            <w:noProof/>
          </w:rPr>
          <w:t>Global Script Creation:</w:t>
        </w:r>
        <w:r>
          <w:rPr>
            <w:noProof/>
            <w:webHidden/>
          </w:rPr>
          <w:tab/>
        </w:r>
        <w:r>
          <w:rPr>
            <w:noProof/>
            <w:webHidden/>
          </w:rPr>
          <w:fldChar w:fldCharType="begin"/>
        </w:r>
        <w:r>
          <w:rPr>
            <w:noProof/>
            <w:webHidden/>
          </w:rPr>
          <w:instrText xml:space="preserve"> PAGEREF _Toc382769210 \h </w:instrText>
        </w:r>
        <w:r>
          <w:rPr>
            <w:noProof/>
            <w:webHidden/>
          </w:rPr>
        </w:r>
        <w:r>
          <w:rPr>
            <w:noProof/>
            <w:webHidden/>
          </w:rPr>
          <w:fldChar w:fldCharType="separate"/>
        </w:r>
        <w:r>
          <w:rPr>
            <w:noProof/>
            <w:webHidden/>
          </w:rPr>
          <w:t>9</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11" w:history="1">
        <w:r w:rsidRPr="00B33D61">
          <w:rPr>
            <w:rStyle w:val="Hyperlink"/>
            <w:noProof/>
          </w:rPr>
          <w:t>Enhanced Response Editor:</w:t>
        </w:r>
        <w:r>
          <w:rPr>
            <w:noProof/>
            <w:webHidden/>
          </w:rPr>
          <w:tab/>
        </w:r>
        <w:r>
          <w:rPr>
            <w:noProof/>
            <w:webHidden/>
          </w:rPr>
          <w:fldChar w:fldCharType="begin"/>
        </w:r>
        <w:r>
          <w:rPr>
            <w:noProof/>
            <w:webHidden/>
          </w:rPr>
          <w:instrText xml:space="preserve"> PAGEREF _Toc382769211 \h </w:instrText>
        </w:r>
        <w:r>
          <w:rPr>
            <w:noProof/>
            <w:webHidden/>
          </w:rPr>
        </w:r>
        <w:r>
          <w:rPr>
            <w:noProof/>
            <w:webHidden/>
          </w:rPr>
          <w:fldChar w:fldCharType="separate"/>
        </w:r>
        <w:r>
          <w:rPr>
            <w:noProof/>
            <w:webHidden/>
          </w:rPr>
          <w:t>10</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12" w:history="1">
        <w:r w:rsidRPr="00B33D61">
          <w:rPr>
            <w:rStyle w:val="Hyperlink"/>
            <w:noProof/>
          </w:rPr>
          <w:t>Object Window:</w:t>
        </w:r>
        <w:r>
          <w:rPr>
            <w:noProof/>
            <w:webHidden/>
          </w:rPr>
          <w:tab/>
        </w:r>
        <w:r>
          <w:rPr>
            <w:noProof/>
            <w:webHidden/>
          </w:rPr>
          <w:fldChar w:fldCharType="begin"/>
        </w:r>
        <w:r>
          <w:rPr>
            <w:noProof/>
            <w:webHidden/>
          </w:rPr>
          <w:instrText xml:space="preserve"> PAGEREF _Toc382769212 \h </w:instrText>
        </w:r>
        <w:r>
          <w:rPr>
            <w:noProof/>
            <w:webHidden/>
          </w:rPr>
        </w:r>
        <w:r>
          <w:rPr>
            <w:noProof/>
            <w:webHidden/>
          </w:rPr>
          <w:fldChar w:fldCharType="separate"/>
        </w:r>
        <w:r>
          <w:rPr>
            <w:noProof/>
            <w:webHidden/>
          </w:rPr>
          <w:t>11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13" w:history="1">
        <w:r w:rsidRPr="00B33D61">
          <w:rPr>
            <w:rStyle w:val="Hyperlink"/>
            <w:noProof/>
          </w:rPr>
          <w:t>Cell View Window:</w:t>
        </w:r>
        <w:r>
          <w:rPr>
            <w:noProof/>
            <w:webHidden/>
          </w:rPr>
          <w:tab/>
        </w:r>
        <w:r>
          <w:rPr>
            <w:noProof/>
            <w:webHidden/>
          </w:rPr>
          <w:fldChar w:fldCharType="begin"/>
        </w:r>
        <w:r>
          <w:rPr>
            <w:noProof/>
            <w:webHidden/>
          </w:rPr>
          <w:instrText xml:space="preserve"> PAGEREF _Toc382769213 \h </w:instrText>
        </w:r>
        <w:r>
          <w:rPr>
            <w:noProof/>
            <w:webHidden/>
          </w:rPr>
        </w:r>
        <w:r>
          <w:rPr>
            <w:noProof/>
            <w:webHidden/>
          </w:rPr>
          <w:fldChar w:fldCharType="separate"/>
        </w:r>
        <w:r>
          <w:rPr>
            <w:noProof/>
            <w:webHidden/>
          </w:rPr>
          <w:t>12</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14" w:history="1">
        <w:r w:rsidRPr="00B33D61">
          <w:rPr>
            <w:rStyle w:val="Hyperlink"/>
            <w:noProof/>
          </w:rPr>
          <w:t>Render Window:</w:t>
        </w:r>
        <w:r>
          <w:rPr>
            <w:noProof/>
            <w:webHidden/>
          </w:rPr>
          <w:tab/>
        </w:r>
        <w:r>
          <w:rPr>
            <w:noProof/>
            <w:webHidden/>
          </w:rPr>
          <w:fldChar w:fldCharType="begin"/>
        </w:r>
        <w:r>
          <w:rPr>
            <w:noProof/>
            <w:webHidden/>
          </w:rPr>
          <w:instrText xml:space="preserve"> PAGEREF _Toc382769214 \h </w:instrText>
        </w:r>
        <w:r>
          <w:rPr>
            <w:noProof/>
            <w:webHidden/>
          </w:rPr>
        </w:r>
        <w:r>
          <w:rPr>
            <w:noProof/>
            <w:webHidden/>
          </w:rPr>
          <w:fldChar w:fldCharType="separate"/>
        </w:r>
        <w:r>
          <w:rPr>
            <w:noProof/>
            <w:webHidden/>
          </w:rPr>
          <w:t>13</w:t>
        </w:r>
        <w:r>
          <w:rPr>
            <w:noProof/>
            <w:webHidden/>
          </w:rPr>
          <w:fldChar w:fldCharType="end"/>
        </w:r>
      </w:hyperlink>
    </w:p>
    <w:p w:rsidR="004B49C0" w:rsidRDefault="004B49C0">
      <w:pPr>
        <w:pStyle w:val="TOC5"/>
        <w:rPr>
          <w:rFonts w:asciiTheme="minorHAnsi" w:eastAsiaTheme="minorEastAsia" w:hAnsiTheme="minorHAnsi" w:cstheme="minorBidi"/>
          <w:noProof/>
          <w:kern w:val="0"/>
          <w:lang w:val="en-US" w:eastAsia="en-US" w:bidi="ar-SA"/>
        </w:rPr>
      </w:pPr>
      <w:hyperlink w:anchor="_Toc382769215" w:history="1">
        <w:r w:rsidRPr="00B33D61">
          <w:rPr>
            <w:rStyle w:val="Hyperlink"/>
            <w:noProof/>
          </w:rPr>
          <w:t>Shortcut Keys</w:t>
        </w:r>
        <w:r>
          <w:rPr>
            <w:noProof/>
            <w:webHidden/>
          </w:rPr>
          <w:tab/>
        </w:r>
        <w:r>
          <w:rPr>
            <w:noProof/>
            <w:webHidden/>
          </w:rPr>
          <w:fldChar w:fldCharType="begin"/>
        </w:r>
        <w:r>
          <w:rPr>
            <w:noProof/>
            <w:webHidden/>
          </w:rPr>
          <w:instrText xml:space="preserve"> PAGEREF _Toc382769215 \h </w:instrText>
        </w:r>
        <w:r>
          <w:rPr>
            <w:noProof/>
            <w:webHidden/>
          </w:rPr>
        </w:r>
        <w:r>
          <w:rPr>
            <w:noProof/>
            <w:webHidden/>
          </w:rPr>
          <w:fldChar w:fldCharType="separate"/>
        </w:r>
        <w:r>
          <w:rPr>
            <w:noProof/>
            <w:webHidden/>
          </w:rPr>
          <w:t>15</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16" w:history="1">
        <w:r w:rsidRPr="00B33D61">
          <w:rPr>
            <w:rStyle w:val="Hyperlink"/>
            <w:noProof/>
          </w:rPr>
          <w:t>Global Clipboard:</w:t>
        </w:r>
        <w:r>
          <w:rPr>
            <w:noProof/>
            <w:webHidden/>
          </w:rPr>
          <w:tab/>
        </w:r>
        <w:r>
          <w:rPr>
            <w:noProof/>
            <w:webHidden/>
          </w:rPr>
          <w:fldChar w:fldCharType="begin"/>
        </w:r>
        <w:r>
          <w:rPr>
            <w:noProof/>
            <w:webHidden/>
          </w:rPr>
          <w:instrText xml:space="preserve"> PAGEREF _Toc382769216 \h </w:instrText>
        </w:r>
        <w:r>
          <w:rPr>
            <w:noProof/>
            <w:webHidden/>
          </w:rPr>
        </w:r>
        <w:r>
          <w:rPr>
            <w:noProof/>
            <w:webHidden/>
          </w:rPr>
          <w:fldChar w:fldCharType="separate"/>
        </w:r>
        <w:r>
          <w:rPr>
            <w:noProof/>
            <w:webHidden/>
          </w:rPr>
          <w:t>16</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17" w:history="1">
        <w:r w:rsidRPr="00B33D61">
          <w:rPr>
            <w:rStyle w:val="Hyperlink"/>
            <w:noProof/>
          </w:rPr>
          <w:t>Global Undo Stack:</w:t>
        </w:r>
        <w:r>
          <w:rPr>
            <w:noProof/>
            <w:webHidden/>
          </w:rPr>
          <w:tab/>
        </w:r>
        <w:r>
          <w:rPr>
            <w:noProof/>
            <w:webHidden/>
          </w:rPr>
          <w:fldChar w:fldCharType="begin"/>
        </w:r>
        <w:r>
          <w:rPr>
            <w:noProof/>
            <w:webHidden/>
          </w:rPr>
          <w:instrText xml:space="preserve"> PAGEREF _Toc382769217 \h </w:instrText>
        </w:r>
        <w:r>
          <w:rPr>
            <w:noProof/>
            <w:webHidden/>
          </w:rPr>
        </w:r>
        <w:r>
          <w:rPr>
            <w:noProof/>
            <w:webHidden/>
          </w:rPr>
          <w:fldChar w:fldCharType="separate"/>
        </w:r>
        <w:r>
          <w:rPr>
            <w:noProof/>
            <w:webHidden/>
          </w:rPr>
          <w:t>16</w:t>
        </w:r>
        <w:r>
          <w:rPr>
            <w:noProof/>
            <w:webHidden/>
          </w:rPr>
          <w:fldChar w:fldCharType="end"/>
        </w:r>
      </w:hyperlink>
    </w:p>
    <w:p w:rsidR="004B49C0" w:rsidRDefault="004B49C0">
      <w:pPr>
        <w:pStyle w:val="TOC2"/>
        <w:rPr>
          <w:rFonts w:asciiTheme="minorHAnsi" w:eastAsiaTheme="minorEastAsia" w:hAnsiTheme="minorHAnsi" w:cstheme="minorBidi"/>
          <w:noProof/>
          <w:kern w:val="0"/>
          <w:lang w:val="en-US" w:eastAsia="en-US" w:bidi="ar-SA"/>
        </w:rPr>
      </w:pPr>
      <w:hyperlink w:anchor="_Toc382769218" w:history="1">
        <w:r w:rsidRPr="00B33D61">
          <w:rPr>
            <w:rStyle w:val="Hyperlink"/>
            <w:noProof/>
          </w:rPr>
          <w:t>User Interface Improvements</w:t>
        </w:r>
        <w:r>
          <w:rPr>
            <w:noProof/>
            <w:webHidden/>
          </w:rPr>
          <w:tab/>
        </w:r>
        <w:r>
          <w:rPr>
            <w:noProof/>
            <w:webHidden/>
          </w:rPr>
          <w:fldChar w:fldCharType="begin"/>
        </w:r>
        <w:r>
          <w:rPr>
            <w:noProof/>
            <w:webHidden/>
          </w:rPr>
          <w:instrText xml:space="preserve"> PAGEREF _Toc382769218 \h </w:instrText>
        </w:r>
        <w:r>
          <w:rPr>
            <w:noProof/>
            <w:webHidden/>
          </w:rPr>
        </w:r>
        <w:r>
          <w:rPr>
            <w:noProof/>
            <w:webHidden/>
          </w:rPr>
          <w:fldChar w:fldCharType="separate"/>
        </w:r>
        <w:r>
          <w:rPr>
            <w:noProof/>
            <w:webHidden/>
          </w:rPr>
          <w:t>17</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19" w:history="1">
        <w:r w:rsidRPr="00B33D61">
          <w:rPr>
            <w:rStyle w:val="Hyperlink"/>
            <w:noProof/>
          </w:rPr>
          <w:t>Active Form Sorting:</w:t>
        </w:r>
        <w:r>
          <w:rPr>
            <w:noProof/>
            <w:webHidden/>
          </w:rPr>
          <w:tab/>
        </w:r>
        <w:r>
          <w:rPr>
            <w:noProof/>
            <w:webHidden/>
          </w:rPr>
          <w:fldChar w:fldCharType="begin"/>
        </w:r>
        <w:r>
          <w:rPr>
            <w:noProof/>
            <w:webHidden/>
          </w:rPr>
          <w:instrText xml:space="preserve"> PAGEREF _Toc382769219 \h </w:instrText>
        </w:r>
        <w:r>
          <w:rPr>
            <w:noProof/>
            <w:webHidden/>
          </w:rPr>
        </w:r>
        <w:r>
          <w:rPr>
            <w:noProof/>
            <w:webHidden/>
          </w:rPr>
          <w:fldChar w:fldCharType="separate"/>
        </w:r>
        <w:r>
          <w:rPr>
            <w:noProof/>
            <w:webHidden/>
          </w:rPr>
          <w:t>17</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0" w:history="1">
        <w:r w:rsidRPr="00B33D61">
          <w:rPr>
            <w:rStyle w:val="Hyperlink"/>
            <w:noProof/>
          </w:rPr>
          <w:t>Active Form Colourization:</w:t>
        </w:r>
        <w:r>
          <w:rPr>
            <w:noProof/>
            <w:webHidden/>
          </w:rPr>
          <w:tab/>
        </w:r>
        <w:r>
          <w:rPr>
            <w:noProof/>
            <w:webHidden/>
          </w:rPr>
          <w:fldChar w:fldCharType="begin"/>
        </w:r>
        <w:r>
          <w:rPr>
            <w:noProof/>
            <w:webHidden/>
          </w:rPr>
          <w:instrText xml:space="preserve"> PAGEREF _Toc382769220 \h </w:instrText>
        </w:r>
        <w:r>
          <w:rPr>
            <w:noProof/>
            <w:webHidden/>
          </w:rPr>
        </w:r>
        <w:r>
          <w:rPr>
            <w:noProof/>
            <w:webHidden/>
          </w:rPr>
          <w:fldChar w:fldCharType="separate"/>
        </w:r>
        <w:r>
          <w:rPr>
            <w:noProof/>
            <w:webHidden/>
          </w:rPr>
          <w:t>17</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1" w:history="1">
        <w:r w:rsidRPr="00B33D61">
          <w:rPr>
            <w:rStyle w:val="Hyperlink"/>
            <w:noProof/>
          </w:rPr>
          <w:t>Override Form Colourization:</w:t>
        </w:r>
        <w:r>
          <w:rPr>
            <w:noProof/>
            <w:webHidden/>
          </w:rPr>
          <w:tab/>
        </w:r>
        <w:r>
          <w:rPr>
            <w:noProof/>
            <w:webHidden/>
          </w:rPr>
          <w:fldChar w:fldCharType="begin"/>
        </w:r>
        <w:r>
          <w:rPr>
            <w:noProof/>
            <w:webHidden/>
          </w:rPr>
          <w:instrText xml:space="preserve"> PAGEREF _Toc382769221 \h </w:instrText>
        </w:r>
        <w:r>
          <w:rPr>
            <w:noProof/>
            <w:webHidden/>
          </w:rPr>
        </w:r>
        <w:r>
          <w:rPr>
            <w:noProof/>
            <w:webHidden/>
          </w:rPr>
          <w:fldChar w:fldCharType="separate"/>
        </w:r>
        <w:r>
          <w:rPr>
            <w:noProof/>
            <w:webHidden/>
          </w:rPr>
          <w:t>17</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2" w:history="1">
        <w:r w:rsidRPr="00B33D61">
          <w:rPr>
            <w:rStyle w:val="Hyperlink"/>
            <w:noProof/>
          </w:rPr>
          <w:t>Form Enumeration Filters:</w:t>
        </w:r>
        <w:r>
          <w:rPr>
            <w:noProof/>
            <w:webHidden/>
          </w:rPr>
          <w:tab/>
        </w:r>
        <w:r>
          <w:rPr>
            <w:noProof/>
            <w:webHidden/>
          </w:rPr>
          <w:fldChar w:fldCharType="begin"/>
        </w:r>
        <w:r>
          <w:rPr>
            <w:noProof/>
            <w:webHidden/>
          </w:rPr>
          <w:instrText xml:space="preserve"> PAGEREF _Toc382769222 \h </w:instrText>
        </w:r>
        <w:r>
          <w:rPr>
            <w:noProof/>
            <w:webHidden/>
          </w:rPr>
        </w:r>
        <w:r>
          <w:rPr>
            <w:noProof/>
            <w:webHidden/>
          </w:rPr>
          <w:fldChar w:fldCharType="separate"/>
        </w:r>
        <w:r>
          <w:rPr>
            <w:noProof/>
            <w:webHidden/>
          </w:rPr>
          <w:t>17</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3" w:history="1">
        <w:r w:rsidRPr="00B33D61">
          <w:rPr>
            <w:rStyle w:val="Hyperlink"/>
            <w:noProof/>
          </w:rPr>
          <w:t>Main Editor Windows’ Visibility:</w:t>
        </w:r>
        <w:r>
          <w:rPr>
            <w:noProof/>
            <w:webHidden/>
          </w:rPr>
          <w:tab/>
        </w:r>
        <w:r>
          <w:rPr>
            <w:noProof/>
            <w:webHidden/>
          </w:rPr>
          <w:fldChar w:fldCharType="begin"/>
        </w:r>
        <w:r>
          <w:rPr>
            <w:noProof/>
            <w:webHidden/>
          </w:rPr>
          <w:instrText xml:space="preserve"> PAGEREF _Toc382769223 \h </w:instrText>
        </w:r>
        <w:r>
          <w:rPr>
            <w:noProof/>
            <w:webHidden/>
          </w:rPr>
        </w:r>
        <w:r>
          <w:rPr>
            <w:noProof/>
            <w:webHidden/>
          </w:rPr>
          <w:fldChar w:fldCharType="separate"/>
        </w:r>
        <w:r>
          <w:rPr>
            <w:noProof/>
            <w:webHidden/>
          </w:rPr>
          <w:t>18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4" w:history="1">
        <w:r w:rsidRPr="00B33D61">
          <w:rPr>
            <w:rStyle w:val="Hyperlink"/>
            <w:noProof/>
          </w:rPr>
          <w:t>Taskbar Visibility:</w:t>
        </w:r>
        <w:r>
          <w:rPr>
            <w:noProof/>
            <w:webHidden/>
          </w:rPr>
          <w:tab/>
        </w:r>
        <w:r>
          <w:rPr>
            <w:noProof/>
            <w:webHidden/>
          </w:rPr>
          <w:fldChar w:fldCharType="begin"/>
        </w:r>
        <w:r>
          <w:rPr>
            <w:noProof/>
            <w:webHidden/>
          </w:rPr>
          <w:instrText xml:space="preserve"> PAGEREF _Toc382769224 \h </w:instrText>
        </w:r>
        <w:r>
          <w:rPr>
            <w:noProof/>
            <w:webHidden/>
          </w:rPr>
        </w:r>
        <w:r>
          <w:rPr>
            <w:noProof/>
            <w:webHidden/>
          </w:rPr>
          <w:fldChar w:fldCharType="separate"/>
        </w:r>
        <w:r>
          <w:rPr>
            <w:noProof/>
            <w:webHidden/>
          </w:rPr>
          <w:t>18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5" w:history="1">
        <w:r w:rsidRPr="00B33D61">
          <w:rPr>
            <w:rStyle w:val="Hyperlink"/>
            <w:noProof/>
          </w:rPr>
          <w:t>Search and Replace:</w:t>
        </w:r>
        <w:r>
          <w:rPr>
            <w:noProof/>
            <w:webHidden/>
          </w:rPr>
          <w:tab/>
        </w:r>
        <w:r>
          <w:rPr>
            <w:noProof/>
            <w:webHidden/>
          </w:rPr>
          <w:fldChar w:fldCharType="begin"/>
        </w:r>
        <w:r>
          <w:rPr>
            <w:noProof/>
            <w:webHidden/>
          </w:rPr>
          <w:instrText xml:space="preserve"> PAGEREF _Toc382769225 \h </w:instrText>
        </w:r>
        <w:r>
          <w:rPr>
            <w:noProof/>
            <w:webHidden/>
          </w:rPr>
        </w:r>
        <w:r>
          <w:rPr>
            <w:noProof/>
            <w:webHidden/>
          </w:rPr>
          <w:fldChar w:fldCharType="separate"/>
        </w:r>
        <w:r>
          <w:rPr>
            <w:noProof/>
            <w:webHidden/>
          </w:rPr>
          <w:t>18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6" w:history="1">
        <w:r w:rsidRPr="00B33D61">
          <w:rPr>
            <w:rStyle w:val="Hyperlink"/>
            <w:noProof/>
          </w:rPr>
          <w:t>Enhanced Find Text:</w:t>
        </w:r>
        <w:r>
          <w:rPr>
            <w:noProof/>
            <w:webHidden/>
          </w:rPr>
          <w:tab/>
        </w:r>
        <w:r>
          <w:rPr>
            <w:noProof/>
            <w:webHidden/>
          </w:rPr>
          <w:fldChar w:fldCharType="begin"/>
        </w:r>
        <w:r>
          <w:rPr>
            <w:noProof/>
            <w:webHidden/>
          </w:rPr>
          <w:instrText xml:space="preserve"> PAGEREF _Toc382769226 \h </w:instrText>
        </w:r>
        <w:r>
          <w:rPr>
            <w:noProof/>
            <w:webHidden/>
          </w:rPr>
        </w:r>
        <w:r>
          <w:rPr>
            <w:noProof/>
            <w:webHidden/>
          </w:rPr>
          <w:fldChar w:fldCharType="separate"/>
        </w:r>
        <w:r>
          <w:rPr>
            <w:noProof/>
            <w:webHidden/>
          </w:rPr>
          <w:t>18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7" w:history="1">
        <w:r w:rsidRPr="00B33D61">
          <w:rPr>
            <w:rStyle w:val="Hyperlink"/>
            <w:noProof/>
          </w:rPr>
          <w:t>Safer Modification of List View based Records:</w:t>
        </w:r>
        <w:r>
          <w:rPr>
            <w:noProof/>
            <w:webHidden/>
          </w:rPr>
          <w:tab/>
        </w:r>
        <w:r>
          <w:rPr>
            <w:noProof/>
            <w:webHidden/>
          </w:rPr>
          <w:fldChar w:fldCharType="begin"/>
        </w:r>
        <w:r>
          <w:rPr>
            <w:noProof/>
            <w:webHidden/>
          </w:rPr>
          <w:instrText xml:space="preserve"> PAGEREF _Toc382769227 \h </w:instrText>
        </w:r>
        <w:r>
          <w:rPr>
            <w:noProof/>
            <w:webHidden/>
          </w:rPr>
        </w:r>
        <w:r>
          <w:rPr>
            <w:noProof/>
            <w:webHidden/>
          </w:rPr>
          <w:fldChar w:fldCharType="separate"/>
        </w:r>
        <w:r>
          <w:rPr>
            <w:noProof/>
            <w:webHidden/>
          </w:rPr>
          <w:t>18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8" w:history="1">
        <w:r w:rsidRPr="00B33D61">
          <w:rPr>
            <w:rStyle w:val="Hyperlink"/>
            <w:noProof/>
          </w:rPr>
          <w:t>Launch Game:</w:t>
        </w:r>
        <w:r>
          <w:rPr>
            <w:noProof/>
            <w:webHidden/>
          </w:rPr>
          <w:tab/>
        </w:r>
        <w:r>
          <w:rPr>
            <w:noProof/>
            <w:webHidden/>
          </w:rPr>
          <w:fldChar w:fldCharType="begin"/>
        </w:r>
        <w:r>
          <w:rPr>
            <w:noProof/>
            <w:webHidden/>
          </w:rPr>
          <w:instrText xml:space="preserve"> PAGEREF _Toc382769228 \h </w:instrText>
        </w:r>
        <w:r>
          <w:rPr>
            <w:noProof/>
            <w:webHidden/>
          </w:rPr>
        </w:r>
        <w:r>
          <w:rPr>
            <w:noProof/>
            <w:webHidden/>
          </w:rPr>
          <w:fldChar w:fldCharType="separate"/>
        </w:r>
        <w:r>
          <w:rPr>
            <w:noProof/>
            <w:webHidden/>
          </w:rPr>
          <w:t>18</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29" w:history="1">
        <w:r w:rsidRPr="00B33D61">
          <w:rPr>
            <w:rStyle w:val="Hyperlink"/>
            <w:noProof/>
          </w:rPr>
          <w:t>Result Script Editing:</w:t>
        </w:r>
        <w:r>
          <w:rPr>
            <w:noProof/>
            <w:webHidden/>
          </w:rPr>
          <w:tab/>
        </w:r>
        <w:r>
          <w:rPr>
            <w:noProof/>
            <w:webHidden/>
          </w:rPr>
          <w:fldChar w:fldCharType="begin"/>
        </w:r>
        <w:r>
          <w:rPr>
            <w:noProof/>
            <w:webHidden/>
          </w:rPr>
          <w:instrText xml:space="preserve"> PAGEREF _Toc382769229 \h </w:instrText>
        </w:r>
        <w:r>
          <w:rPr>
            <w:noProof/>
            <w:webHidden/>
          </w:rPr>
        </w:r>
        <w:r>
          <w:rPr>
            <w:noProof/>
            <w:webHidden/>
          </w:rPr>
          <w:fldChar w:fldCharType="separate"/>
        </w:r>
        <w:r>
          <w:rPr>
            <w:noProof/>
            <w:webHidden/>
          </w:rPr>
          <w:t>19</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30" w:history="1">
        <w:r w:rsidRPr="00B33D61">
          <w:rPr>
            <w:rStyle w:val="Hyperlink"/>
            <w:noProof/>
          </w:rPr>
          <w:t>Time of Day Slider:</w:t>
        </w:r>
        <w:r>
          <w:rPr>
            <w:noProof/>
            <w:webHidden/>
          </w:rPr>
          <w:tab/>
        </w:r>
        <w:r>
          <w:rPr>
            <w:noProof/>
            <w:webHidden/>
          </w:rPr>
          <w:fldChar w:fldCharType="begin"/>
        </w:r>
        <w:r>
          <w:rPr>
            <w:noProof/>
            <w:webHidden/>
          </w:rPr>
          <w:instrText xml:space="preserve"> PAGEREF _Toc382769230 \h </w:instrText>
        </w:r>
        <w:r>
          <w:rPr>
            <w:noProof/>
            <w:webHidden/>
          </w:rPr>
        </w:r>
        <w:r>
          <w:rPr>
            <w:noProof/>
            <w:webHidden/>
          </w:rPr>
          <w:fldChar w:fldCharType="separate"/>
        </w:r>
        <w:r>
          <w:rPr>
            <w:noProof/>
            <w:webHidden/>
          </w:rPr>
          <w:t>19</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31" w:history="1">
        <w:r w:rsidRPr="00B33D61">
          <w:rPr>
            <w:rStyle w:val="Hyperlink"/>
            <w:noProof/>
          </w:rPr>
          <w:t>Editor IDs in Edit Dialogue Titles:</w:t>
        </w:r>
        <w:r>
          <w:rPr>
            <w:noProof/>
            <w:webHidden/>
          </w:rPr>
          <w:tab/>
        </w:r>
        <w:r>
          <w:rPr>
            <w:noProof/>
            <w:webHidden/>
          </w:rPr>
          <w:fldChar w:fldCharType="begin"/>
        </w:r>
        <w:r>
          <w:rPr>
            <w:noProof/>
            <w:webHidden/>
          </w:rPr>
          <w:instrText xml:space="preserve"> PAGEREF _Toc382769231 \h </w:instrText>
        </w:r>
        <w:r>
          <w:rPr>
            <w:noProof/>
            <w:webHidden/>
          </w:rPr>
        </w:r>
        <w:r>
          <w:rPr>
            <w:noProof/>
            <w:webHidden/>
          </w:rPr>
          <w:fldChar w:fldCharType="separate"/>
        </w:r>
        <w:r>
          <w:rPr>
            <w:noProof/>
            <w:webHidden/>
          </w:rPr>
          <w:t>19</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32" w:history="1">
        <w:r w:rsidRPr="00B33D61">
          <w:rPr>
            <w:rStyle w:val="Hyperlink"/>
            <w:noProof/>
          </w:rPr>
          <w:t>Improved Dialogue UI's:</w:t>
        </w:r>
        <w:r>
          <w:rPr>
            <w:noProof/>
            <w:webHidden/>
          </w:rPr>
          <w:tab/>
        </w:r>
        <w:r>
          <w:rPr>
            <w:noProof/>
            <w:webHidden/>
          </w:rPr>
          <w:fldChar w:fldCharType="begin"/>
        </w:r>
        <w:r>
          <w:rPr>
            <w:noProof/>
            <w:webHidden/>
          </w:rPr>
          <w:instrText xml:space="preserve"> PAGEREF _Toc382769232 \h </w:instrText>
        </w:r>
        <w:r>
          <w:rPr>
            <w:noProof/>
            <w:webHidden/>
          </w:rPr>
        </w:r>
        <w:r>
          <w:rPr>
            <w:noProof/>
            <w:webHidden/>
          </w:rPr>
          <w:fldChar w:fldCharType="separate"/>
        </w:r>
        <w:r>
          <w:rPr>
            <w:noProof/>
            <w:webHidden/>
          </w:rPr>
          <w:t>19</w:t>
        </w:r>
        <w:r>
          <w:rPr>
            <w:noProof/>
            <w:webHidden/>
          </w:rPr>
          <w:fldChar w:fldCharType="end"/>
        </w:r>
      </w:hyperlink>
    </w:p>
    <w:p w:rsidR="004B49C0" w:rsidRDefault="004B49C0">
      <w:pPr>
        <w:pStyle w:val="TOC1"/>
        <w:rPr>
          <w:rFonts w:asciiTheme="minorHAnsi" w:eastAsiaTheme="minorEastAsia" w:hAnsiTheme="minorHAnsi" w:cstheme="minorBidi"/>
          <w:noProof/>
          <w:kern w:val="0"/>
          <w:lang w:val="en-US" w:eastAsia="en-US" w:bidi="ar-SA"/>
        </w:rPr>
      </w:pPr>
      <w:hyperlink w:anchor="_Toc382769233" w:history="1">
        <w:r w:rsidRPr="00B33D61">
          <w:rPr>
            <w:rStyle w:val="Hyperlink"/>
            <w:noProof/>
          </w:rPr>
          <w:t>Trifles</w:t>
        </w:r>
        <w:r>
          <w:rPr>
            <w:noProof/>
            <w:webHidden/>
          </w:rPr>
          <w:tab/>
        </w:r>
        <w:r>
          <w:rPr>
            <w:noProof/>
            <w:webHidden/>
          </w:rPr>
          <w:fldChar w:fldCharType="begin"/>
        </w:r>
        <w:r>
          <w:rPr>
            <w:noProof/>
            <w:webHidden/>
          </w:rPr>
          <w:instrText xml:space="preserve"> PAGEREF _Toc382769233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34" w:history="1">
        <w:r w:rsidRPr="00B33D61">
          <w:rPr>
            <w:rStyle w:val="Hyperlink"/>
            <w:noProof/>
          </w:rPr>
          <w:t>Performance Improvements:</w:t>
        </w:r>
        <w:r>
          <w:rPr>
            <w:noProof/>
            <w:webHidden/>
          </w:rPr>
          <w:tab/>
        </w:r>
        <w:r>
          <w:rPr>
            <w:noProof/>
            <w:webHidden/>
          </w:rPr>
          <w:fldChar w:fldCharType="begin"/>
        </w:r>
        <w:r>
          <w:rPr>
            <w:noProof/>
            <w:webHidden/>
          </w:rPr>
          <w:instrText xml:space="preserve"> PAGEREF _Toc382769234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35" w:history="1">
        <w:r w:rsidRPr="00B33D61">
          <w:rPr>
            <w:rStyle w:val="Hyperlink"/>
            <w:noProof/>
          </w:rPr>
          <w:t>Fast Exit:</w:t>
        </w:r>
        <w:r>
          <w:rPr>
            <w:noProof/>
            <w:webHidden/>
          </w:rPr>
          <w:tab/>
        </w:r>
        <w:r>
          <w:rPr>
            <w:noProof/>
            <w:webHidden/>
          </w:rPr>
          <w:fldChar w:fldCharType="begin"/>
        </w:r>
        <w:r>
          <w:rPr>
            <w:noProof/>
            <w:webHidden/>
          </w:rPr>
          <w:instrText xml:space="preserve"> PAGEREF _Toc382769235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36" w:history="1">
        <w:r w:rsidRPr="00B33D61">
          <w:rPr>
            <w:rStyle w:val="Hyperlink"/>
            <w:noProof/>
          </w:rPr>
          <w:t>Icons with MIP maps/Texture Size Limitations:</w:t>
        </w:r>
        <w:r>
          <w:rPr>
            <w:noProof/>
            <w:webHidden/>
          </w:rPr>
          <w:tab/>
        </w:r>
        <w:r>
          <w:rPr>
            <w:noProof/>
            <w:webHidden/>
          </w:rPr>
          <w:fldChar w:fldCharType="begin"/>
        </w:r>
        <w:r>
          <w:rPr>
            <w:noProof/>
            <w:webHidden/>
          </w:rPr>
          <w:instrText xml:space="preserve"> PAGEREF _Toc382769236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37" w:history="1">
        <w:r w:rsidRPr="00B33D61">
          <w:rPr>
            <w:rStyle w:val="Hyperlink"/>
            <w:noProof/>
          </w:rPr>
          <w:t>Auto-loading BSA Archives:</w:t>
        </w:r>
        <w:r>
          <w:rPr>
            <w:noProof/>
            <w:webHidden/>
          </w:rPr>
          <w:tab/>
        </w:r>
        <w:r>
          <w:rPr>
            <w:noProof/>
            <w:webHidden/>
          </w:rPr>
          <w:fldChar w:fldCharType="begin"/>
        </w:r>
        <w:r>
          <w:rPr>
            <w:noProof/>
            <w:webHidden/>
          </w:rPr>
          <w:instrText xml:space="preserve"> PAGEREF _Toc382769237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38" w:history="1">
        <w:r w:rsidRPr="00B33D61">
          <w:rPr>
            <w:rStyle w:val="Hyperlink"/>
            <w:noProof/>
          </w:rPr>
          <w:t>Integer-prefixed Editor IDs:</w:t>
        </w:r>
        <w:r>
          <w:rPr>
            <w:noProof/>
            <w:webHidden/>
          </w:rPr>
          <w:tab/>
        </w:r>
        <w:r>
          <w:rPr>
            <w:noProof/>
            <w:webHidden/>
          </w:rPr>
          <w:fldChar w:fldCharType="begin"/>
        </w:r>
        <w:r>
          <w:rPr>
            <w:noProof/>
            <w:webHidden/>
          </w:rPr>
          <w:instrText xml:space="preserve"> PAGEREF _Toc382769238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39" w:history="1">
        <w:r w:rsidRPr="00B33D61">
          <w:rPr>
            <w:rStyle w:val="Hyperlink"/>
            <w:noProof/>
          </w:rPr>
          <w:t>Idle Animation Tree Initialization:</w:t>
        </w:r>
        <w:r>
          <w:rPr>
            <w:noProof/>
            <w:webHidden/>
          </w:rPr>
          <w:tab/>
        </w:r>
        <w:r>
          <w:rPr>
            <w:noProof/>
            <w:webHidden/>
          </w:rPr>
          <w:fldChar w:fldCharType="begin"/>
        </w:r>
        <w:r>
          <w:rPr>
            <w:noProof/>
            <w:webHidden/>
          </w:rPr>
          <w:instrText xml:space="preserve"> PAGEREF _Toc382769239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40" w:history="1">
        <w:r w:rsidRPr="00B33D61">
          <w:rPr>
            <w:rStyle w:val="Hyperlink"/>
            <w:noProof/>
          </w:rPr>
          <w:t>Archived Sound File Sampling:</w:t>
        </w:r>
        <w:r>
          <w:rPr>
            <w:noProof/>
            <w:webHidden/>
          </w:rPr>
          <w:tab/>
        </w:r>
        <w:r>
          <w:rPr>
            <w:noProof/>
            <w:webHidden/>
          </w:rPr>
          <w:fldChar w:fldCharType="begin"/>
        </w:r>
        <w:r>
          <w:rPr>
            <w:noProof/>
            <w:webHidden/>
          </w:rPr>
          <w:instrText xml:space="preserve"> PAGEREF _Toc382769240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41" w:history="1">
        <w:r w:rsidRPr="00B33D61">
          <w:rPr>
            <w:rStyle w:val="Hyperlink"/>
            <w:noProof/>
          </w:rPr>
          <w:t>Retroactive “nVidia Fog Fix”:</w:t>
        </w:r>
        <w:r>
          <w:rPr>
            <w:noProof/>
            <w:webHidden/>
          </w:rPr>
          <w:tab/>
        </w:r>
        <w:r>
          <w:rPr>
            <w:noProof/>
            <w:webHidden/>
          </w:rPr>
          <w:fldChar w:fldCharType="begin"/>
        </w:r>
        <w:r>
          <w:rPr>
            <w:noProof/>
            <w:webHidden/>
          </w:rPr>
          <w:instrText xml:space="preserve"> PAGEREF _Toc382769241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42" w:history="1">
        <w:r w:rsidRPr="00B33D61">
          <w:rPr>
            <w:rStyle w:val="Hyperlink"/>
            <w:noProof/>
          </w:rPr>
          <w:t>Circular Leveled List Detection:</w:t>
        </w:r>
        <w:r>
          <w:rPr>
            <w:noProof/>
            <w:webHidden/>
          </w:rPr>
          <w:tab/>
        </w:r>
        <w:r>
          <w:rPr>
            <w:noProof/>
            <w:webHidden/>
          </w:rPr>
          <w:fldChar w:fldCharType="begin"/>
        </w:r>
        <w:r>
          <w:rPr>
            <w:noProof/>
            <w:webHidden/>
          </w:rPr>
          <w:instrText xml:space="preserve"> PAGEREF _Toc382769242 \h </w:instrText>
        </w:r>
        <w:r>
          <w:rPr>
            <w:noProof/>
            <w:webHidden/>
          </w:rPr>
        </w:r>
        <w:r>
          <w:rPr>
            <w:noProof/>
            <w:webHidden/>
          </w:rPr>
          <w:fldChar w:fldCharType="separate"/>
        </w:r>
        <w:r>
          <w:rPr>
            <w:noProof/>
            <w:webHidden/>
          </w:rPr>
          <w:t>21</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43" w:history="1">
        <w:r w:rsidRPr="00B33D61">
          <w:rPr>
            <w:rStyle w:val="Hyperlink"/>
            <w:noProof/>
          </w:rPr>
          <w:t>3</w:t>
        </w:r>
        <w:r w:rsidRPr="00B33D61">
          <w:rPr>
            <w:rStyle w:val="Hyperlink"/>
            <w:noProof/>
            <w:vertAlign w:val="superscript"/>
          </w:rPr>
          <w:t>rd</w:t>
        </w:r>
        <w:r w:rsidRPr="00B33D61">
          <w:rPr>
            <w:rStyle w:val="Hyperlink"/>
            <w:noProof/>
          </w:rPr>
          <w:t xml:space="preserve"> Party Tool Launcher:</w:t>
        </w:r>
        <w:r>
          <w:rPr>
            <w:noProof/>
            <w:webHidden/>
          </w:rPr>
          <w:tab/>
        </w:r>
        <w:r>
          <w:rPr>
            <w:noProof/>
            <w:webHidden/>
          </w:rPr>
          <w:fldChar w:fldCharType="begin"/>
        </w:r>
        <w:r>
          <w:rPr>
            <w:noProof/>
            <w:webHidden/>
          </w:rPr>
          <w:instrText xml:space="preserve"> PAGEREF _Toc382769243 \h </w:instrText>
        </w:r>
        <w:r>
          <w:rPr>
            <w:noProof/>
            <w:webHidden/>
          </w:rPr>
        </w:r>
        <w:r>
          <w:rPr>
            <w:noProof/>
            <w:webHidden/>
          </w:rPr>
          <w:fldChar w:fldCharType="separate"/>
        </w:r>
        <w:r>
          <w:rPr>
            <w:noProof/>
            <w:webHidden/>
          </w:rPr>
          <w:t>22</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44" w:history="1">
        <w:r w:rsidRPr="00B33D61">
          <w:rPr>
            <w:rStyle w:val="Hyperlink"/>
            <w:noProof/>
          </w:rPr>
          <w:t>Achievements:</w:t>
        </w:r>
        <w:r>
          <w:rPr>
            <w:noProof/>
            <w:webHidden/>
          </w:rPr>
          <w:tab/>
        </w:r>
        <w:r>
          <w:rPr>
            <w:noProof/>
            <w:webHidden/>
          </w:rPr>
          <w:fldChar w:fldCharType="begin"/>
        </w:r>
        <w:r>
          <w:rPr>
            <w:noProof/>
            <w:webHidden/>
          </w:rPr>
          <w:instrText xml:space="preserve"> PAGEREF _Toc382769244 \h </w:instrText>
        </w:r>
        <w:r>
          <w:rPr>
            <w:noProof/>
            <w:webHidden/>
          </w:rPr>
        </w:r>
        <w:r>
          <w:rPr>
            <w:noProof/>
            <w:webHidden/>
          </w:rPr>
          <w:fldChar w:fldCharType="separate"/>
        </w:r>
        <w:r>
          <w:rPr>
            <w:noProof/>
            <w:webHidden/>
          </w:rPr>
          <w:t>22</w:t>
        </w:r>
        <w:r>
          <w:rPr>
            <w:noProof/>
            <w:webHidden/>
          </w:rPr>
          <w:fldChar w:fldCharType="end"/>
        </w:r>
      </w:hyperlink>
    </w:p>
    <w:p w:rsidR="004B49C0" w:rsidRDefault="004B49C0">
      <w:pPr>
        <w:pStyle w:val="TOC4"/>
        <w:rPr>
          <w:rFonts w:asciiTheme="minorHAnsi" w:eastAsiaTheme="minorEastAsia" w:hAnsiTheme="minorHAnsi" w:cstheme="minorBidi"/>
          <w:noProof/>
          <w:kern w:val="0"/>
          <w:lang w:val="en-US" w:eastAsia="en-US" w:bidi="ar-SA"/>
        </w:rPr>
      </w:pPr>
      <w:hyperlink w:anchor="_Toc382769245" w:history="1">
        <w:r w:rsidRPr="00B33D61">
          <w:rPr>
            <w:rStyle w:val="Hyperlink"/>
            <w:noProof/>
          </w:rPr>
          <w:t>Last Chance "Panic Save" Handler:</w:t>
        </w:r>
        <w:r>
          <w:rPr>
            <w:noProof/>
            <w:webHidden/>
          </w:rPr>
          <w:tab/>
        </w:r>
        <w:r>
          <w:rPr>
            <w:noProof/>
            <w:webHidden/>
          </w:rPr>
          <w:fldChar w:fldCharType="begin"/>
        </w:r>
        <w:r>
          <w:rPr>
            <w:noProof/>
            <w:webHidden/>
          </w:rPr>
          <w:instrText xml:space="preserve"> PAGEREF _Toc382769245 \h </w:instrText>
        </w:r>
        <w:r>
          <w:rPr>
            <w:noProof/>
            <w:webHidden/>
          </w:rPr>
        </w:r>
        <w:r>
          <w:rPr>
            <w:noProof/>
            <w:webHidden/>
          </w:rPr>
          <w:fldChar w:fldCharType="separate"/>
        </w:r>
        <w:r>
          <w:rPr>
            <w:noProof/>
            <w:webHidden/>
          </w:rPr>
          <w:t>22</w:t>
        </w:r>
        <w:r>
          <w:rPr>
            <w:noProof/>
            <w:webHidden/>
          </w:rPr>
          <w:fldChar w:fldCharType="end"/>
        </w:r>
      </w:hyperlink>
    </w:p>
    <w:p w:rsidR="004B49C0" w:rsidRDefault="004B49C0">
      <w:pPr>
        <w:pStyle w:val="TOC1"/>
        <w:rPr>
          <w:rFonts w:asciiTheme="minorHAnsi" w:eastAsiaTheme="minorEastAsia" w:hAnsiTheme="minorHAnsi" w:cstheme="minorBidi"/>
          <w:noProof/>
          <w:kern w:val="0"/>
          <w:lang w:val="en-US" w:eastAsia="en-US" w:bidi="ar-SA"/>
        </w:rPr>
      </w:pPr>
      <w:hyperlink w:anchor="_Toc382769246" w:history="1">
        <w:r w:rsidRPr="00B33D61">
          <w:rPr>
            <w:rStyle w:val="Hyperlink"/>
            <w:noProof/>
          </w:rPr>
          <w:t>Vanilla Bug Fixes</w:t>
        </w:r>
        <w:r>
          <w:rPr>
            <w:noProof/>
            <w:webHidden/>
          </w:rPr>
          <w:tab/>
        </w:r>
        <w:r>
          <w:rPr>
            <w:noProof/>
            <w:webHidden/>
          </w:rPr>
          <w:fldChar w:fldCharType="begin"/>
        </w:r>
        <w:r>
          <w:rPr>
            <w:noProof/>
            <w:webHidden/>
          </w:rPr>
          <w:instrText xml:space="preserve"> PAGEREF _Toc382769246 \h </w:instrText>
        </w:r>
        <w:r>
          <w:rPr>
            <w:noProof/>
            <w:webHidden/>
          </w:rPr>
        </w:r>
        <w:r>
          <w:rPr>
            <w:noProof/>
            <w:webHidden/>
          </w:rPr>
          <w:fldChar w:fldCharType="separate"/>
        </w:r>
        <w:r>
          <w:rPr>
            <w:noProof/>
            <w:webHidden/>
          </w:rPr>
          <w:t>23</w:t>
        </w:r>
        <w:r>
          <w:rPr>
            <w:noProof/>
            <w:webHidden/>
          </w:rPr>
          <w:fldChar w:fldCharType="end"/>
        </w:r>
      </w:hyperlink>
    </w:p>
    <w:p w:rsidR="004B49C0" w:rsidRDefault="004B49C0">
      <w:pPr>
        <w:pStyle w:val="TOC1"/>
        <w:rPr>
          <w:rFonts w:asciiTheme="minorHAnsi" w:eastAsiaTheme="minorEastAsia" w:hAnsiTheme="minorHAnsi" w:cstheme="minorBidi"/>
          <w:noProof/>
          <w:kern w:val="0"/>
          <w:lang w:val="en-US" w:eastAsia="en-US" w:bidi="ar-SA"/>
        </w:rPr>
      </w:pPr>
      <w:hyperlink w:anchor="_Toc382769247" w:history="1">
        <w:r w:rsidRPr="00B33D61">
          <w:rPr>
            <w:rStyle w:val="Hyperlink"/>
            <w:noProof/>
          </w:rPr>
          <w:t>New tools</w:t>
        </w:r>
        <w:r>
          <w:rPr>
            <w:noProof/>
            <w:webHidden/>
          </w:rPr>
          <w:tab/>
        </w:r>
        <w:r>
          <w:rPr>
            <w:noProof/>
            <w:webHidden/>
          </w:rPr>
          <w:fldChar w:fldCharType="begin"/>
        </w:r>
        <w:r>
          <w:rPr>
            <w:noProof/>
            <w:webHidden/>
          </w:rPr>
          <w:instrText xml:space="preserve"> PAGEREF _Toc382769247 \h </w:instrText>
        </w:r>
        <w:r>
          <w:rPr>
            <w:noProof/>
            <w:webHidden/>
          </w:rPr>
        </w:r>
        <w:r>
          <w:rPr>
            <w:noProof/>
            <w:webHidden/>
          </w:rPr>
          <w:fldChar w:fldCharType="separate"/>
        </w:r>
        <w:r>
          <w:rPr>
            <w:noProof/>
            <w:webHidden/>
          </w:rPr>
          <w:t>28</w:t>
        </w:r>
        <w:r>
          <w:rPr>
            <w:noProof/>
            <w:webHidden/>
          </w:rPr>
          <w:fldChar w:fldCharType="end"/>
        </w:r>
      </w:hyperlink>
    </w:p>
    <w:p w:rsidR="004B49C0" w:rsidRDefault="004B49C0">
      <w:pPr>
        <w:pStyle w:val="TOC2"/>
        <w:rPr>
          <w:rFonts w:asciiTheme="minorHAnsi" w:eastAsiaTheme="minorEastAsia" w:hAnsiTheme="minorHAnsi" w:cstheme="minorBidi"/>
          <w:noProof/>
          <w:kern w:val="0"/>
          <w:lang w:val="en-US" w:eastAsia="en-US" w:bidi="ar-SA"/>
        </w:rPr>
      </w:pPr>
      <w:hyperlink w:anchor="_Toc382769248" w:history="1">
        <w:r w:rsidRPr="00B33D61">
          <w:rPr>
            <w:rStyle w:val="Hyperlink"/>
            <w:noProof/>
          </w:rPr>
          <w:t>Coda Script</w:t>
        </w:r>
        <w:r>
          <w:rPr>
            <w:noProof/>
            <w:webHidden/>
          </w:rPr>
          <w:tab/>
        </w:r>
        <w:r>
          <w:rPr>
            <w:noProof/>
            <w:webHidden/>
          </w:rPr>
          <w:fldChar w:fldCharType="begin"/>
        </w:r>
        <w:r>
          <w:rPr>
            <w:noProof/>
            <w:webHidden/>
          </w:rPr>
          <w:instrText xml:space="preserve"> PAGEREF _Toc382769248 \h </w:instrText>
        </w:r>
        <w:r>
          <w:rPr>
            <w:noProof/>
            <w:webHidden/>
          </w:rPr>
        </w:r>
        <w:r>
          <w:rPr>
            <w:noProof/>
            <w:webHidden/>
          </w:rPr>
          <w:fldChar w:fldCharType="separate"/>
        </w:r>
        <w:r>
          <w:rPr>
            <w:noProof/>
            <w:webHidden/>
          </w:rPr>
          <w:t>28</w:t>
        </w:r>
        <w:r>
          <w:rPr>
            <w:noProof/>
            <w:webHidden/>
          </w:rPr>
          <w:fldChar w:fldCharType="end"/>
        </w:r>
      </w:hyperlink>
    </w:p>
    <w:p w:rsidR="004B49C0" w:rsidRDefault="004B49C0">
      <w:pPr>
        <w:pStyle w:val="TOC2"/>
        <w:rPr>
          <w:rFonts w:asciiTheme="minorHAnsi" w:eastAsiaTheme="minorEastAsia" w:hAnsiTheme="minorHAnsi" w:cstheme="minorBidi"/>
          <w:noProof/>
          <w:kern w:val="0"/>
          <w:lang w:val="en-US" w:eastAsia="en-US" w:bidi="ar-SA"/>
        </w:rPr>
      </w:pPr>
      <w:hyperlink w:anchor="_Toc382769249" w:history="1">
        <w:r w:rsidRPr="00B33D61">
          <w:rPr>
            <w:rStyle w:val="Hyperlink"/>
            <w:noProof/>
          </w:rPr>
          <w:t>Script Editor</w:t>
        </w:r>
        <w:r>
          <w:rPr>
            <w:noProof/>
            <w:webHidden/>
          </w:rPr>
          <w:tab/>
        </w:r>
        <w:r>
          <w:rPr>
            <w:noProof/>
            <w:webHidden/>
          </w:rPr>
          <w:fldChar w:fldCharType="begin"/>
        </w:r>
        <w:r>
          <w:rPr>
            <w:noProof/>
            <w:webHidden/>
          </w:rPr>
          <w:instrText xml:space="preserve"> PAGEREF _Toc382769249 \h </w:instrText>
        </w:r>
        <w:r>
          <w:rPr>
            <w:noProof/>
            <w:webHidden/>
          </w:rPr>
        </w:r>
        <w:r>
          <w:rPr>
            <w:noProof/>
            <w:webHidden/>
          </w:rPr>
          <w:fldChar w:fldCharType="separate"/>
        </w:r>
        <w:r>
          <w:rPr>
            <w:noProof/>
            <w:webHidden/>
          </w:rPr>
          <w:t>28</w:t>
        </w:r>
        <w:r>
          <w:rPr>
            <w:noProof/>
            <w:webHidden/>
          </w:rPr>
          <w:fldChar w:fldCharType="end"/>
        </w:r>
      </w:hyperlink>
    </w:p>
    <w:p w:rsidR="004B49C0" w:rsidRDefault="004B49C0">
      <w:pPr>
        <w:pStyle w:val="TOC3"/>
        <w:rPr>
          <w:rFonts w:asciiTheme="minorHAnsi" w:eastAsiaTheme="minorEastAsia" w:hAnsiTheme="minorHAnsi" w:cstheme="minorBidi"/>
          <w:noProof/>
          <w:kern w:val="0"/>
          <w:lang w:val="en-US" w:eastAsia="en-US" w:bidi="ar-SA"/>
        </w:rPr>
      </w:pPr>
      <w:hyperlink w:anchor="_Toc382769250" w:history="1">
        <w:r w:rsidRPr="00B33D61">
          <w:rPr>
            <w:rStyle w:val="Hyperlink"/>
            <w:noProof/>
          </w:rPr>
          <w:t>IntelliSense</w:t>
        </w:r>
        <w:r>
          <w:rPr>
            <w:noProof/>
            <w:webHidden/>
          </w:rPr>
          <w:tab/>
        </w:r>
        <w:r>
          <w:rPr>
            <w:noProof/>
            <w:webHidden/>
          </w:rPr>
          <w:fldChar w:fldCharType="begin"/>
        </w:r>
        <w:r>
          <w:rPr>
            <w:noProof/>
            <w:webHidden/>
          </w:rPr>
          <w:instrText xml:space="preserve"> PAGEREF _Toc382769250 \h </w:instrText>
        </w:r>
        <w:r>
          <w:rPr>
            <w:noProof/>
            <w:webHidden/>
          </w:rPr>
        </w:r>
        <w:r>
          <w:rPr>
            <w:noProof/>
            <w:webHidden/>
          </w:rPr>
          <w:fldChar w:fldCharType="separate"/>
        </w:r>
        <w:r>
          <w:rPr>
            <w:noProof/>
            <w:webHidden/>
          </w:rPr>
          <w:t>34</w:t>
        </w:r>
        <w:r>
          <w:rPr>
            <w:noProof/>
            <w:webHidden/>
          </w:rPr>
          <w:fldChar w:fldCharType="end"/>
        </w:r>
      </w:hyperlink>
    </w:p>
    <w:p w:rsidR="004B49C0" w:rsidRDefault="004B49C0">
      <w:pPr>
        <w:pStyle w:val="TOC3"/>
        <w:rPr>
          <w:rFonts w:asciiTheme="minorHAnsi" w:eastAsiaTheme="minorEastAsia" w:hAnsiTheme="minorHAnsi" w:cstheme="minorBidi"/>
          <w:noProof/>
          <w:kern w:val="0"/>
          <w:lang w:val="en-US" w:eastAsia="en-US" w:bidi="ar-SA"/>
        </w:rPr>
      </w:pPr>
      <w:hyperlink w:anchor="_Toc382769251" w:history="1">
        <w:r w:rsidRPr="00B33D61">
          <w:rPr>
            <w:rStyle w:val="Hyperlink"/>
            <w:noProof/>
          </w:rPr>
          <w:t>Code Snippet Manager</w:t>
        </w:r>
        <w:r>
          <w:rPr>
            <w:noProof/>
            <w:webHidden/>
          </w:rPr>
          <w:tab/>
        </w:r>
        <w:r>
          <w:rPr>
            <w:noProof/>
            <w:webHidden/>
          </w:rPr>
          <w:fldChar w:fldCharType="begin"/>
        </w:r>
        <w:r>
          <w:rPr>
            <w:noProof/>
            <w:webHidden/>
          </w:rPr>
          <w:instrText xml:space="preserve"> PAGEREF _Toc382769251 \h </w:instrText>
        </w:r>
        <w:r>
          <w:rPr>
            <w:noProof/>
            <w:webHidden/>
          </w:rPr>
        </w:r>
        <w:r>
          <w:rPr>
            <w:noProof/>
            <w:webHidden/>
          </w:rPr>
          <w:fldChar w:fldCharType="separate"/>
        </w:r>
        <w:r>
          <w:rPr>
            <w:noProof/>
            <w:webHidden/>
          </w:rPr>
          <w:t>36</w:t>
        </w:r>
        <w:r>
          <w:rPr>
            <w:noProof/>
            <w:webHidden/>
          </w:rPr>
          <w:fldChar w:fldCharType="end"/>
        </w:r>
      </w:hyperlink>
    </w:p>
    <w:p w:rsidR="004B49C0" w:rsidRDefault="004B49C0">
      <w:pPr>
        <w:pStyle w:val="TOC3"/>
        <w:rPr>
          <w:rFonts w:asciiTheme="minorHAnsi" w:eastAsiaTheme="minorEastAsia" w:hAnsiTheme="minorHAnsi" w:cstheme="minorBidi"/>
          <w:noProof/>
          <w:kern w:val="0"/>
          <w:lang w:val="en-US" w:eastAsia="en-US" w:bidi="ar-SA"/>
        </w:rPr>
      </w:pPr>
      <w:hyperlink w:anchor="_Toc382769252" w:history="1">
        <w:r w:rsidRPr="00B33D61">
          <w:rPr>
            <w:rStyle w:val="Hyperlink"/>
            <w:noProof/>
          </w:rPr>
          <w:t>Script Validator</w:t>
        </w:r>
        <w:r>
          <w:rPr>
            <w:noProof/>
            <w:webHidden/>
          </w:rPr>
          <w:tab/>
        </w:r>
        <w:r>
          <w:rPr>
            <w:noProof/>
            <w:webHidden/>
          </w:rPr>
          <w:fldChar w:fldCharType="begin"/>
        </w:r>
        <w:r>
          <w:rPr>
            <w:noProof/>
            <w:webHidden/>
          </w:rPr>
          <w:instrText xml:space="preserve"> PAGEREF _Toc382769252 \h </w:instrText>
        </w:r>
        <w:r>
          <w:rPr>
            <w:noProof/>
            <w:webHidden/>
          </w:rPr>
        </w:r>
        <w:r>
          <w:rPr>
            <w:noProof/>
            <w:webHidden/>
          </w:rPr>
          <w:fldChar w:fldCharType="separate"/>
        </w:r>
        <w:r>
          <w:rPr>
            <w:noProof/>
            <w:webHidden/>
          </w:rPr>
          <w:t>38</w:t>
        </w:r>
        <w:r>
          <w:rPr>
            <w:noProof/>
            <w:webHidden/>
          </w:rPr>
          <w:fldChar w:fldCharType="end"/>
        </w:r>
      </w:hyperlink>
    </w:p>
    <w:p w:rsidR="004B49C0" w:rsidRDefault="004B49C0">
      <w:pPr>
        <w:pStyle w:val="TOC3"/>
        <w:rPr>
          <w:rFonts w:asciiTheme="minorHAnsi" w:eastAsiaTheme="minorEastAsia" w:hAnsiTheme="minorHAnsi" w:cstheme="minorBidi"/>
          <w:noProof/>
          <w:kern w:val="0"/>
          <w:lang w:val="en-US" w:eastAsia="en-US" w:bidi="ar-SA"/>
        </w:rPr>
      </w:pPr>
      <w:hyperlink w:anchor="_Toc382769253" w:history="1">
        <w:r w:rsidRPr="00B33D61">
          <w:rPr>
            <w:rStyle w:val="Hyperlink"/>
            <w:noProof/>
          </w:rPr>
          <w:t>Pre-processor</w:t>
        </w:r>
        <w:r>
          <w:rPr>
            <w:noProof/>
            <w:webHidden/>
          </w:rPr>
          <w:tab/>
        </w:r>
        <w:r>
          <w:rPr>
            <w:noProof/>
            <w:webHidden/>
          </w:rPr>
          <w:fldChar w:fldCharType="begin"/>
        </w:r>
        <w:r>
          <w:rPr>
            <w:noProof/>
            <w:webHidden/>
          </w:rPr>
          <w:instrText xml:space="preserve"> PAGEREF _Toc382769253 \h </w:instrText>
        </w:r>
        <w:r>
          <w:rPr>
            <w:noProof/>
            <w:webHidden/>
          </w:rPr>
        </w:r>
        <w:r>
          <w:rPr>
            <w:noProof/>
            <w:webHidden/>
          </w:rPr>
          <w:fldChar w:fldCharType="separate"/>
        </w:r>
        <w:r>
          <w:rPr>
            <w:noProof/>
            <w:webHidden/>
          </w:rPr>
          <w:t>38</w:t>
        </w:r>
        <w:r>
          <w:rPr>
            <w:noProof/>
            <w:webHidden/>
          </w:rPr>
          <w:fldChar w:fldCharType="end"/>
        </w:r>
      </w:hyperlink>
    </w:p>
    <w:p w:rsidR="004B49C0" w:rsidRDefault="004B49C0">
      <w:pPr>
        <w:pStyle w:val="TOC3"/>
        <w:rPr>
          <w:rFonts w:asciiTheme="minorHAnsi" w:eastAsiaTheme="minorEastAsia" w:hAnsiTheme="minorHAnsi" w:cstheme="minorBidi"/>
          <w:noProof/>
          <w:kern w:val="0"/>
          <w:lang w:val="en-US" w:eastAsia="en-US" w:bidi="ar-SA"/>
        </w:rPr>
      </w:pPr>
      <w:hyperlink w:anchor="_Toc382769254" w:history="1">
        <w:r w:rsidRPr="00B33D61">
          <w:rPr>
            <w:rStyle w:val="Hyperlink"/>
            <w:noProof/>
          </w:rPr>
          <w:t>Shortcut Keys</w:t>
        </w:r>
        <w:r>
          <w:rPr>
            <w:noProof/>
            <w:webHidden/>
          </w:rPr>
          <w:tab/>
        </w:r>
        <w:r>
          <w:rPr>
            <w:noProof/>
            <w:webHidden/>
          </w:rPr>
          <w:fldChar w:fldCharType="begin"/>
        </w:r>
        <w:r>
          <w:rPr>
            <w:noProof/>
            <w:webHidden/>
          </w:rPr>
          <w:instrText xml:space="preserve"> PAGEREF _Toc382769254 \h </w:instrText>
        </w:r>
        <w:r>
          <w:rPr>
            <w:noProof/>
            <w:webHidden/>
          </w:rPr>
        </w:r>
        <w:r>
          <w:rPr>
            <w:noProof/>
            <w:webHidden/>
          </w:rPr>
          <w:fldChar w:fldCharType="separate"/>
        </w:r>
        <w:r>
          <w:rPr>
            <w:noProof/>
            <w:webHidden/>
          </w:rPr>
          <w:t>41</w:t>
        </w:r>
        <w:r>
          <w:rPr>
            <w:noProof/>
            <w:webHidden/>
          </w:rPr>
          <w:fldChar w:fldCharType="end"/>
        </w:r>
      </w:hyperlink>
    </w:p>
    <w:p w:rsidR="004B49C0" w:rsidRDefault="004B49C0">
      <w:pPr>
        <w:pStyle w:val="TOC3"/>
        <w:rPr>
          <w:rFonts w:asciiTheme="minorHAnsi" w:eastAsiaTheme="minorEastAsia" w:hAnsiTheme="minorHAnsi" w:cstheme="minorBidi"/>
          <w:noProof/>
          <w:kern w:val="0"/>
          <w:lang w:val="en-US" w:eastAsia="en-US" w:bidi="ar-SA"/>
        </w:rPr>
      </w:pPr>
      <w:hyperlink w:anchor="_Toc382769255" w:history="1">
        <w:r w:rsidRPr="00B33D61">
          <w:rPr>
            <w:rStyle w:val="Hyperlink"/>
            <w:noProof/>
          </w:rPr>
          <w:t>Resource Location</w:t>
        </w:r>
        <w:r>
          <w:rPr>
            <w:noProof/>
            <w:webHidden/>
          </w:rPr>
          <w:tab/>
        </w:r>
        <w:r>
          <w:rPr>
            <w:noProof/>
            <w:webHidden/>
          </w:rPr>
          <w:fldChar w:fldCharType="begin"/>
        </w:r>
        <w:r>
          <w:rPr>
            <w:noProof/>
            <w:webHidden/>
          </w:rPr>
          <w:instrText xml:space="preserve"> PAGEREF _Toc382769255 \h </w:instrText>
        </w:r>
        <w:r>
          <w:rPr>
            <w:noProof/>
            <w:webHidden/>
          </w:rPr>
        </w:r>
        <w:r>
          <w:rPr>
            <w:noProof/>
            <w:webHidden/>
          </w:rPr>
          <w:fldChar w:fldCharType="separate"/>
        </w:r>
        <w:r>
          <w:rPr>
            <w:noProof/>
            <w:webHidden/>
          </w:rPr>
          <w:t>43</w:t>
        </w:r>
        <w:r>
          <w:rPr>
            <w:noProof/>
            <w:webHidden/>
          </w:rPr>
          <w:fldChar w:fldCharType="end"/>
        </w:r>
      </w:hyperlink>
    </w:p>
    <w:p w:rsidR="004B49C0" w:rsidRDefault="004B49C0">
      <w:pPr>
        <w:pStyle w:val="TOC2"/>
        <w:rPr>
          <w:rFonts w:asciiTheme="minorHAnsi" w:eastAsiaTheme="minorEastAsia" w:hAnsiTheme="minorHAnsi" w:cstheme="minorBidi"/>
          <w:noProof/>
          <w:kern w:val="0"/>
          <w:lang w:val="en-US" w:eastAsia="en-US" w:bidi="ar-SA"/>
        </w:rPr>
      </w:pPr>
      <w:hyperlink w:anchor="_Toc382769256" w:history="1">
        <w:r w:rsidRPr="00B33D61">
          <w:rPr>
            <w:rStyle w:val="Hyperlink"/>
            <w:noProof/>
          </w:rPr>
          <w:t>Centralized Use Info Listing</w:t>
        </w:r>
        <w:r>
          <w:rPr>
            <w:noProof/>
            <w:webHidden/>
          </w:rPr>
          <w:tab/>
        </w:r>
        <w:r>
          <w:rPr>
            <w:noProof/>
            <w:webHidden/>
          </w:rPr>
          <w:fldChar w:fldCharType="begin"/>
        </w:r>
        <w:r>
          <w:rPr>
            <w:noProof/>
            <w:webHidden/>
          </w:rPr>
          <w:instrText xml:space="preserve"> PAGEREF _Toc382769256 \h </w:instrText>
        </w:r>
        <w:r>
          <w:rPr>
            <w:noProof/>
            <w:webHidden/>
          </w:rPr>
        </w:r>
        <w:r>
          <w:rPr>
            <w:noProof/>
            <w:webHidden/>
          </w:rPr>
          <w:fldChar w:fldCharType="separate"/>
        </w:r>
        <w:r>
          <w:rPr>
            <w:noProof/>
            <w:webHidden/>
          </w:rPr>
          <w:t>44</w:t>
        </w:r>
        <w:r>
          <w:rPr>
            <w:noProof/>
            <w:webHidden/>
          </w:rPr>
          <w:fldChar w:fldCharType="end"/>
        </w:r>
      </w:hyperlink>
    </w:p>
    <w:p w:rsidR="004B49C0" w:rsidRDefault="004B49C0">
      <w:pPr>
        <w:pStyle w:val="TOC2"/>
        <w:rPr>
          <w:rFonts w:asciiTheme="minorHAnsi" w:eastAsiaTheme="minorEastAsia" w:hAnsiTheme="minorHAnsi" w:cstheme="minorBidi"/>
          <w:noProof/>
          <w:kern w:val="0"/>
          <w:lang w:val="en-US" w:eastAsia="en-US" w:bidi="ar-SA"/>
        </w:rPr>
      </w:pPr>
      <w:hyperlink w:anchor="_Toc382769257" w:history="1">
        <w:r w:rsidRPr="00B33D61">
          <w:rPr>
            <w:rStyle w:val="Hyperlink"/>
            <w:noProof/>
          </w:rPr>
          <w:t>Batch Reference Editor</w:t>
        </w:r>
        <w:r>
          <w:rPr>
            <w:noProof/>
            <w:webHidden/>
          </w:rPr>
          <w:tab/>
        </w:r>
        <w:r>
          <w:rPr>
            <w:noProof/>
            <w:webHidden/>
          </w:rPr>
          <w:fldChar w:fldCharType="begin"/>
        </w:r>
        <w:r>
          <w:rPr>
            <w:noProof/>
            <w:webHidden/>
          </w:rPr>
          <w:instrText xml:space="preserve"> PAGEREF _Toc382769257 \h </w:instrText>
        </w:r>
        <w:r>
          <w:rPr>
            <w:noProof/>
            <w:webHidden/>
          </w:rPr>
        </w:r>
        <w:r>
          <w:rPr>
            <w:noProof/>
            <w:webHidden/>
          </w:rPr>
          <w:fldChar w:fldCharType="separate"/>
        </w:r>
        <w:r>
          <w:rPr>
            <w:noProof/>
            <w:webHidden/>
          </w:rPr>
          <w:t>45</w:t>
        </w:r>
        <w:r>
          <w:rPr>
            <w:noProof/>
            <w:webHidden/>
          </w:rPr>
          <w:fldChar w:fldCharType="end"/>
        </w:r>
      </w:hyperlink>
    </w:p>
    <w:p w:rsidR="004B49C0" w:rsidRDefault="004B49C0">
      <w:pPr>
        <w:pStyle w:val="TOC3"/>
        <w:rPr>
          <w:rFonts w:asciiTheme="minorHAnsi" w:eastAsiaTheme="minorEastAsia" w:hAnsiTheme="minorHAnsi" w:cstheme="minorBidi"/>
          <w:noProof/>
          <w:kern w:val="0"/>
          <w:lang w:val="en-US" w:eastAsia="en-US" w:bidi="ar-SA"/>
        </w:rPr>
      </w:pPr>
      <w:hyperlink w:anchor="_Toc382769258" w:history="1">
        <w:r w:rsidRPr="00B33D61">
          <w:rPr>
            <w:rStyle w:val="Hyperlink"/>
            <w:noProof/>
          </w:rPr>
          <w:t>Usage</w:t>
        </w:r>
        <w:r>
          <w:rPr>
            <w:noProof/>
            <w:webHidden/>
          </w:rPr>
          <w:tab/>
        </w:r>
        <w:r>
          <w:rPr>
            <w:noProof/>
            <w:webHidden/>
          </w:rPr>
          <w:fldChar w:fldCharType="begin"/>
        </w:r>
        <w:r>
          <w:rPr>
            <w:noProof/>
            <w:webHidden/>
          </w:rPr>
          <w:instrText xml:space="preserve"> PAGEREF _Toc382769258 \h </w:instrText>
        </w:r>
        <w:r>
          <w:rPr>
            <w:noProof/>
            <w:webHidden/>
          </w:rPr>
        </w:r>
        <w:r>
          <w:rPr>
            <w:noProof/>
            <w:webHidden/>
          </w:rPr>
          <w:fldChar w:fldCharType="separate"/>
        </w:r>
        <w:r>
          <w:rPr>
            <w:noProof/>
            <w:webHidden/>
          </w:rPr>
          <w:t>46</w:t>
        </w:r>
        <w:r>
          <w:rPr>
            <w:noProof/>
            <w:webHidden/>
          </w:rPr>
          <w:fldChar w:fldCharType="end"/>
        </w:r>
      </w:hyperlink>
    </w:p>
    <w:p w:rsidR="004B49C0" w:rsidRDefault="004B49C0">
      <w:pPr>
        <w:pStyle w:val="TOC2"/>
        <w:rPr>
          <w:rFonts w:asciiTheme="minorHAnsi" w:eastAsiaTheme="minorEastAsia" w:hAnsiTheme="minorHAnsi" w:cstheme="minorBidi"/>
          <w:noProof/>
          <w:kern w:val="0"/>
          <w:lang w:val="en-US" w:eastAsia="en-US" w:bidi="ar-SA"/>
        </w:rPr>
      </w:pPr>
      <w:hyperlink w:anchor="_Toc382769259" w:history="1">
        <w:r w:rsidRPr="00B33D61">
          <w:rPr>
            <w:rStyle w:val="Hyperlink"/>
            <w:noProof/>
          </w:rPr>
          <w:t>Tag Browser</w:t>
        </w:r>
        <w:r>
          <w:rPr>
            <w:noProof/>
            <w:webHidden/>
          </w:rPr>
          <w:tab/>
        </w:r>
        <w:r>
          <w:rPr>
            <w:noProof/>
            <w:webHidden/>
          </w:rPr>
          <w:fldChar w:fldCharType="begin"/>
        </w:r>
        <w:r>
          <w:rPr>
            <w:noProof/>
            <w:webHidden/>
          </w:rPr>
          <w:instrText xml:space="preserve"> PAGEREF _Toc382769259 \h </w:instrText>
        </w:r>
        <w:r>
          <w:rPr>
            <w:noProof/>
            <w:webHidden/>
          </w:rPr>
        </w:r>
        <w:r>
          <w:rPr>
            <w:noProof/>
            <w:webHidden/>
          </w:rPr>
          <w:fldChar w:fldCharType="separate"/>
        </w:r>
        <w:r>
          <w:rPr>
            <w:noProof/>
            <w:webHidden/>
          </w:rPr>
          <w:t>47</w:t>
        </w:r>
        <w:r>
          <w:rPr>
            <w:noProof/>
            <w:webHidden/>
          </w:rPr>
          <w:fldChar w:fldCharType="end"/>
        </w:r>
      </w:hyperlink>
    </w:p>
    <w:p w:rsidR="004B49C0" w:rsidRDefault="004B49C0">
      <w:pPr>
        <w:pStyle w:val="TOC3"/>
        <w:rPr>
          <w:rFonts w:asciiTheme="minorHAnsi" w:eastAsiaTheme="minorEastAsia" w:hAnsiTheme="minorHAnsi" w:cstheme="minorBidi"/>
          <w:noProof/>
          <w:kern w:val="0"/>
          <w:lang w:val="en-US" w:eastAsia="en-US" w:bidi="ar-SA"/>
        </w:rPr>
      </w:pPr>
      <w:hyperlink w:anchor="_Toc382769260" w:history="1">
        <w:r w:rsidRPr="00B33D61">
          <w:rPr>
            <w:rStyle w:val="Hyperlink"/>
            <w:noProof/>
          </w:rPr>
          <w:t>Usage</w:t>
        </w:r>
        <w:r>
          <w:rPr>
            <w:noProof/>
            <w:webHidden/>
          </w:rPr>
          <w:tab/>
        </w:r>
        <w:r>
          <w:rPr>
            <w:noProof/>
            <w:webHidden/>
          </w:rPr>
          <w:fldChar w:fldCharType="begin"/>
        </w:r>
        <w:r>
          <w:rPr>
            <w:noProof/>
            <w:webHidden/>
          </w:rPr>
          <w:instrText xml:space="preserve"> PAGEREF _Toc382769260 \h </w:instrText>
        </w:r>
        <w:r>
          <w:rPr>
            <w:noProof/>
            <w:webHidden/>
          </w:rPr>
        </w:r>
        <w:r>
          <w:rPr>
            <w:noProof/>
            <w:webHidden/>
          </w:rPr>
          <w:fldChar w:fldCharType="separate"/>
        </w:r>
        <w:r>
          <w:rPr>
            <w:noProof/>
            <w:webHidden/>
          </w:rPr>
          <w:t>48</w:t>
        </w:r>
        <w:r>
          <w:rPr>
            <w:noProof/>
            <w:webHidden/>
          </w:rPr>
          <w:fldChar w:fldCharType="end"/>
        </w:r>
      </w:hyperlink>
    </w:p>
    <w:p w:rsidR="004B49C0" w:rsidRDefault="004B49C0">
      <w:pPr>
        <w:pStyle w:val="TOC1"/>
        <w:rPr>
          <w:rFonts w:asciiTheme="minorHAnsi" w:eastAsiaTheme="minorEastAsia" w:hAnsiTheme="minorHAnsi" w:cstheme="minorBidi"/>
          <w:noProof/>
          <w:kern w:val="0"/>
          <w:lang w:val="en-US" w:eastAsia="en-US" w:bidi="ar-SA"/>
        </w:rPr>
      </w:pPr>
      <w:hyperlink w:anchor="_Toc382769261" w:history="1">
        <w:r w:rsidRPr="00B33D61">
          <w:rPr>
            <w:rStyle w:val="Hyperlink"/>
            <w:noProof/>
          </w:rPr>
          <w:t>Plugin Inter-Op API</w:t>
        </w:r>
        <w:r>
          <w:rPr>
            <w:noProof/>
            <w:webHidden/>
          </w:rPr>
          <w:tab/>
        </w:r>
        <w:r>
          <w:rPr>
            <w:noProof/>
            <w:webHidden/>
          </w:rPr>
          <w:fldChar w:fldCharType="begin"/>
        </w:r>
        <w:r>
          <w:rPr>
            <w:noProof/>
            <w:webHidden/>
          </w:rPr>
          <w:instrText xml:space="preserve"> PAGEREF _Toc382769261 \h </w:instrText>
        </w:r>
        <w:r>
          <w:rPr>
            <w:noProof/>
            <w:webHidden/>
          </w:rPr>
        </w:r>
        <w:r>
          <w:rPr>
            <w:noProof/>
            <w:webHidden/>
          </w:rPr>
          <w:fldChar w:fldCharType="separate"/>
        </w:r>
        <w:r>
          <w:rPr>
            <w:noProof/>
            <w:webHidden/>
          </w:rPr>
          <w:t>48</w:t>
        </w:r>
        <w:r>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382769186"/>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p>
    <w:p w:rsidR="00573D6C" w:rsidRDefault="0009508D">
      <w:pPr>
        <w:pStyle w:val="Heading1"/>
      </w:pPr>
      <w:bookmarkStart w:id="2" w:name="__RefHeading__2180_880371398"/>
      <w:bookmarkStart w:id="3" w:name="_Toc382769187"/>
      <w:bookmarkEnd w:id="2"/>
      <w:r>
        <w:t>Enhancements</w:t>
      </w:r>
      <w:bookmarkStart w:id="4" w:name="_GoBack"/>
      <w:bookmarkEnd w:id="3"/>
      <w:bookmarkEnd w:id="4"/>
    </w:p>
    <w:p w:rsidR="00573D6C" w:rsidRDefault="0009508D">
      <w:pPr>
        <w:pStyle w:val="Heading2"/>
      </w:pPr>
      <w:bookmarkStart w:id="5" w:name="__RefHeading__2182_880371398"/>
      <w:bookmarkStart w:id="6" w:name="_Toc382769188"/>
      <w:bookmarkEnd w:id="5"/>
      <w:r>
        <w:t>Handling of Plugins and Masters</w:t>
      </w:r>
      <w:bookmarkEnd w:id="6"/>
    </w:p>
    <w:p w:rsidR="00573D6C" w:rsidRDefault="0009508D">
      <w:pPr>
        <w:pStyle w:val="Heading4"/>
      </w:pPr>
      <w:bookmarkStart w:id="7" w:name="__RefHeading__2184_880371398"/>
      <w:bookmarkStart w:id="8" w:name="_Toc382769189"/>
      <w:bookmarkEnd w:id="7"/>
      <w:r>
        <w:t>Creation and Modification of Master Files:</w:t>
      </w:r>
      <w:bookmarkEnd w:id="8"/>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9" w:name="__RefHeading__2186_880371398"/>
      <w:bookmarkStart w:id="10" w:name="_Toc382769190"/>
      <w:bookmarkEnd w:id="9"/>
      <w:r>
        <w:t>Modification of Master File Header Data:</w:t>
      </w:r>
      <w:bookmarkEnd w:id="10"/>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1" w:name="__RefHeading__2188_880371398"/>
      <w:bookmarkStart w:id="12" w:name="_Toc382769191"/>
      <w:bookmarkEnd w:id="11"/>
      <w:r>
        <w:t>Removal of the Need for Mod De-isolation:</w:t>
      </w:r>
      <w:bookmarkEnd w:id="12"/>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3" w:name="__RefHeading__2190_880371398"/>
      <w:bookmarkStart w:id="14" w:name="_Toc382769192"/>
      <w:bookmarkEnd w:id="13"/>
      <w:r>
        <w:t>Saving Plugins as ESM Files:</w:t>
      </w:r>
      <w:bookmarkEnd w:id="14"/>
    </w:p>
    <w:p w:rsidR="00573D6C" w:rsidRDefault="0009508D">
      <w:pPr>
        <w:pStyle w:val="IndentedList"/>
      </w:pPr>
      <w:r>
        <w:t>The CS can now save plugins as either ESP or ESM files.</w:t>
      </w:r>
    </w:p>
    <w:p w:rsidR="00573D6C" w:rsidRDefault="0009508D">
      <w:pPr>
        <w:pStyle w:val="Heading4"/>
      </w:pPr>
      <w:bookmarkStart w:id="15" w:name="__RefHeading__2192_880371398"/>
      <w:bookmarkStart w:id="16" w:name="_Toc382769193"/>
      <w:bookmarkEnd w:id="15"/>
      <w:r>
        <w:t>Save As Option:</w:t>
      </w:r>
      <w:bookmarkEnd w:id="16"/>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7" w:name="__RefHeading__2194_880371398"/>
      <w:bookmarkStart w:id="18" w:name="_Toc382769194"/>
      <w:bookmarkEnd w:id="17"/>
      <w:r>
        <w:t>Timestamp Preservation:</w:t>
      </w:r>
      <w:bookmarkEnd w:id="18"/>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9" w:name="__RefHeading__2196_880371398"/>
      <w:bookmarkEnd w:id="19"/>
    </w:p>
    <w:p w:rsidR="00573D6C" w:rsidRPr="0012739A" w:rsidRDefault="0009508D" w:rsidP="0012739A">
      <w:pPr>
        <w:pStyle w:val="Heading4"/>
      </w:pPr>
      <w:bookmarkStart w:id="20" w:name="_Toc382769195"/>
      <w:r w:rsidRPr="0012739A">
        <w:lastRenderedPageBreak/>
        <w:t>Automatic Backup Creation:</w:t>
      </w:r>
      <w:bookmarkEnd w:id="20"/>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1" w:name="__RefHeading__2198_880371398"/>
      <w:bookmarkStart w:id="22" w:name="_Toc382769196"/>
      <w:bookmarkEnd w:id="21"/>
      <w:r>
        <w:t>Work-flow Improvements</w:t>
      </w:r>
      <w:bookmarkEnd w:id="22"/>
    </w:p>
    <w:p w:rsidR="00573D6C" w:rsidRDefault="0009508D">
      <w:pPr>
        <w:pStyle w:val="Heading4"/>
      </w:pPr>
      <w:bookmarkStart w:id="23" w:name="__RefHeading__2200_880371398"/>
      <w:bookmarkStart w:id="24" w:name="_Toc382769197"/>
      <w:bookmarkEnd w:id="23"/>
      <w:r>
        <w:t>Start-up Options:</w:t>
      </w:r>
      <w:bookmarkEnd w:id="24"/>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5" w:name="__RefHeading__2202_880371398"/>
      <w:bookmarkEnd w:id="25"/>
    </w:p>
    <w:p w:rsidR="00573D6C" w:rsidRDefault="0009508D" w:rsidP="006918CA">
      <w:pPr>
        <w:pStyle w:val="Heading4"/>
      </w:pPr>
      <w:bookmarkStart w:id="26" w:name="_Toc382769198"/>
      <w:r>
        <w:t>Workspaces:</w:t>
      </w:r>
      <w:bookmarkEnd w:id="26"/>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7" w:name="__RefHeading__2204_880371398"/>
      <w:bookmarkStart w:id="28" w:name="_Toc382769199"/>
      <w:bookmarkEnd w:id="27"/>
      <w:r>
        <w:t>Setting up a Custom Workspace</w:t>
      </w:r>
      <w:bookmarkEnd w:id="28"/>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9" w:name="__RefHeading__2206_880371398"/>
      <w:bookmarkStart w:id="30" w:name="_Toc382769200"/>
      <w:bookmarkEnd w:id="29"/>
      <w:r>
        <w:t>Console:</w:t>
      </w:r>
      <w:bookmarkEnd w:id="30"/>
    </w:p>
    <w:p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w:t>
      </w:r>
      <w:r>
        <w:lastRenderedPageBreak/>
        <w:t xml:space="preserve">brought up by right clicking anywhere in inside the window. </w:t>
      </w:r>
      <w:r w:rsidR="0034733C">
        <w:t>Specific editor warnings can be toggled through the same.</w:t>
      </w:r>
    </w:p>
    <w:p w:rsidR="00573D6C" w:rsidRDefault="00D27847">
      <w:pPr>
        <w:pStyle w:val="IndentedList"/>
      </w:pPr>
      <w:r>
        <w:rPr>
          <w:noProof/>
          <w:lang w:val="en-US" w:eastAsia="en-US" w:bidi="ar-SA"/>
        </w:rPr>
        <w:drawing>
          <wp:anchor distT="0" distB="0" distL="0" distR="0" simplePos="0" relativeHeight="251656192"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r>
        <w:rPr>
          <w:rFonts w:ascii="Consolas" w:hAnsi="Consolas" w:cs="Consolas"/>
          <w:i/>
        </w:rPr>
        <w:lastRenderedPageBreak/>
        <w:t xml:space="preserve">SavePlugin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1" w:name="__RefHeading__2208_880371398"/>
      <w:bookmarkStart w:id="32" w:name="_Toc382769201"/>
      <w:bookmarkEnd w:id="31"/>
      <w:r>
        <w:t>Enhanced Asset Selection:</w:t>
      </w:r>
      <w:bookmarkEnd w:id="32"/>
    </w:p>
    <w:p w:rsidR="00573D6C" w:rsidRDefault="008D6756">
      <w:pPr>
        <w:pStyle w:val="IndentedList"/>
      </w:pPr>
      <w:r>
        <w:rPr>
          <w:noProof/>
          <w:lang w:val="en-US" w:eastAsia="en-US" w:bidi="ar-SA"/>
        </w:rPr>
        <w:drawing>
          <wp:anchor distT="0" distB="107950" distL="0" distR="0" simplePos="0" relativeHeight="251643904" behindDoc="0" locked="0" layoutInCell="1" allowOverlap="1" wp14:anchorId="539694B7" wp14:editId="52D41303">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Speedtree files and animation files, has been overhauled for intuitive access. Clicking on an </w:t>
      </w:r>
      <w:r w:rsidR="0009508D">
        <w:rPr>
          <w:i/>
          <w:iCs/>
        </w:rPr>
        <w:t>Add Asset</w:t>
      </w:r>
      <w:r w:rsidR="0009508D">
        <w:t xml:space="preserve"> button brings up the dialogue shown below.</w:t>
      </w:r>
    </w:p>
    <w:p w:rsidR="00573D6C" w:rsidRDefault="0009508D">
      <w:pPr>
        <w:pStyle w:val="IndentedList"/>
        <w:numPr>
          <w:ilvl w:val="3"/>
          <w:numId w:val="2"/>
        </w:numPr>
        <w:ind w:left="2160"/>
      </w:pPr>
      <w:r>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1072"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E40000" w:rsidRDefault="00E40000" w:rsidP="00B7590D">
      <w:pPr>
        <w:pStyle w:val="IndentedList"/>
        <w:numPr>
          <w:ilvl w:val="3"/>
          <w:numId w:val="2"/>
        </w:numPr>
        <w:ind w:left="2160"/>
      </w:pPr>
      <w:r>
        <w:t xml:space="preserve">Open Asset – Opens the asset file in its default viewer. </w:t>
      </w:r>
    </w:p>
    <w:p w:rsidR="00831795" w:rsidRDefault="00831795" w:rsidP="00831795">
      <w:pPr>
        <w:pStyle w:val="IndentedList"/>
      </w:pPr>
      <w:r>
        <w:t>Additionally, hovering the mouse pointer over an asset button or combo box will display its value in a tooltip.</w:t>
      </w:r>
    </w:p>
    <w:p w:rsidR="00B7590D" w:rsidRDefault="00B7590D" w:rsidP="00B7590D">
      <w:pPr>
        <w:pStyle w:val="Heading4"/>
      </w:pPr>
      <w:bookmarkStart w:id="33" w:name="_Toc382769202"/>
      <w:r>
        <w:t>Context Menu Tools:</w:t>
      </w:r>
      <w:bookmarkEnd w:id="33"/>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lastRenderedPageBreak/>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DE165E" w:rsidRDefault="00DE165E" w:rsidP="00B7590D">
      <w:pPr>
        <w:pStyle w:val="ListParagraph"/>
        <w:numPr>
          <w:ilvl w:val="0"/>
          <w:numId w:val="6"/>
        </w:numPr>
      </w:pPr>
      <w:r>
        <w:t>Replace Base Form – Only visible for object references. Changes the base form of the reference.</w:t>
      </w:r>
    </w:p>
    <w:p w:rsidR="00B7590D" w:rsidRDefault="00B7590D" w:rsidP="00B7590D">
      <w:pPr>
        <w:pStyle w:val="Heading4"/>
      </w:pPr>
      <w:bookmarkStart w:id="34" w:name="__RefHeading__2242_880371398"/>
      <w:bookmarkStart w:id="35" w:name="_Toc382769203"/>
      <w:bookmarkEnd w:id="34"/>
      <w:r>
        <w:t>Batch Copy Eyes/Hair:</w:t>
      </w:r>
      <w:bookmarkEnd w:id="35"/>
    </w:p>
    <w:p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rsidR="0034733C" w:rsidRDefault="0034733C" w:rsidP="0034733C">
      <w:pPr>
        <w:pStyle w:val="Heading4"/>
      </w:pPr>
      <w:bookmarkStart w:id="36" w:name="__RefHeading__2244_880371398"/>
      <w:bookmarkStart w:id="37" w:name="_Toc382769204"/>
      <w:bookmarkEnd w:id="36"/>
      <w:r>
        <w:t>FaceGen Editing:</w:t>
      </w:r>
      <w:bookmarkEnd w:id="37"/>
    </w:p>
    <w:p w:rsidR="0034733C" w:rsidRDefault="0034733C" w:rsidP="0034733C">
      <w:pPr>
        <w:pStyle w:val="IndentedList"/>
      </w:pPr>
      <w:r>
        <w:t xml:space="preserve">Dialogs with FaceGen edit controls now update their preview windows in real-time, i.e,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rsidR="00444AA5" w:rsidRDefault="00444AA5" w:rsidP="00444AA5">
      <w:pPr>
        <w:pStyle w:val="Heading4"/>
      </w:pPr>
      <w:bookmarkStart w:id="38" w:name="_Toc382769205"/>
      <w:r>
        <w:t>Re</w:t>
      </w:r>
      <w:r w:rsidR="00E5255D">
        <w:t>arrange</w:t>
      </w:r>
      <w:r>
        <w:t xml:space="preserve"> Effect Items:</w:t>
      </w:r>
      <w:bookmarkEnd w:id="38"/>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9" w:name="_Toc382769206"/>
      <w:r>
        <w:t>LOD Texture Generator:</w:t>
      </w:r>
      <w:bookmarkEnd w:id="39"/>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lastRenderedPageBreak/>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40" w:name="_Toc382769207"/>
      <w:r>
        <w:t>Live Change Log:</w:t>
      </w:r>
      <w:bookmarkEnd w:id="40"/>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41" w:name="_Toc382769208"/>
      <w:r>
        <w:t>Script Compiler:</w:t>
      </w:r>
      <w:bookmarkEnd w:id="41"/>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2" w:name="_Toc382769209"/>
      <w:r>
        <w:t>Quick Look-up Editor ID:</w:t>
      </w:r>
      <w:bookmarkEnd w:id="42"/>
    </w:p>
    <w:p w:rsidR="00B7590D" w:rsidRDefault="00B7590D" w:rsidP="00B7590D">
      <w:pPr>
        <w:pStyle w:val="IndentedList"/>
      </w:pPr>
      <w:r>
        <w:t>Middle clicking on a dialog control (buttons, text boxes, list-view cells, combo boxes, etc.) whose text states a form’s Editor ID will bring up said form’s edit dialogue.</w:t>
      </w:r>
    </w:p>
    <w:p w:rsidR="00C07150" w:rsidRDefault="00C07150" w:rsidP="00C07150">
      <w:pPr>
        <w:pStyle w:val="Heading4"/>
      </w:pPr>
      <w:bookmarkStart w:id="43" w:name="_Toc382769210"/>
      <w:r>
        <w:t>Global Script Creation:</w:t>
      </w:r>
      <w:bookmarkEnd w:id="43"/>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C07150" w:rsidRDefault="00C07150" w:rsidP="00C07150">
      <w:pPr>
        <w:pStyle w:val="Heading4"/>
      </w:pPr>
      <w:bookmarkStart w:id="44" w:name="_Enhanced_Response_Editor:"/>
      <w:bookmarkStart w:id="45" w:name="_Toc382769211"/>
      <w:bookmarkEnd w:id="44"/>
      <w:r>
        <w:lastRenderedPageBreak/>
        <w:t>Enhanced Response Editor:</w:t>
      </w:r>
      <w:bookmarkEnd w:id="45"/>
    </w:p>
    <w:p w:rsidR="00C07150" w:rsidRDefault="00253271" w:rsidP="00C07150">
      <w:pPr>
        <w:pStyle w:val="IndentedList"/>
      </w:pPr>
      <w:r>
        <w:rPr>
          <w:noProof/>
          <w:lang w:val="en-US" w:eastAsia="en-US" w:bidi="ar-SA"/>
        </w:rPr>
        <w:drawing>
          <wp:anchor distT="0" distB="0" distL="0" distR="0" simplePos="0" relativeHeight="251666432" behindDoc="0" locked="0" layoutInCell="1" allowOverlap="1" wp14:anchorId="06E9DA72" wp14:editId="546E053B">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The response editor has been modified to provide a more streamlined interface. The voice recording tool has been removed, given its general buggy’ness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p>
    <w:p w:rsidR="00C07150" w:rsidRDefault="00C07150" w:rsidP="00C07150">
      <w:pPr>
        <w:pStyle w:val="IndentedList"/>
      </w:pPr>
      <w:r>
        <w:lastRenderedPageBreak/>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t>CSE also adds a batch LIP generator tool that generates LIP files for all loaded topics. It can be accessed from the Character menu.</w:t>
      </w:r>
    </w:p>
    <w:p w:rsidR="00E40000" w:rsidRDefault="00E40000" w:rsidP="00C07150">
      <w:pPr>
        <w:pStyle w:val="IndentedList"/>
      </w:pPr>
      <w:r>
        <w:t>Double clicking on an item in the listview will playback the corresponding voice file. If the ‘Use FaceGen Preview’ checkbox is enabled, the voice file’s lip sync</w:t>
      </w:r>
      <w:r w:rsidR="00DE4665">
        <w:t>h</w:t>
      </w:r>
      <w:r>
        <w:t xml:space="preserve"> animation is played in a NPC edit dialog, if one i</w:t>
      </w:r>
      <w:r w:rsidR="003A4DF1">
        <w:t>s</w:t>
      </w:r>
      <w:r>
        <w:t xml:space="preserve">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rsidR="003B5EB9" w:rsidRDefault="003B5EB9" w:rsidP="003B5EB9">
      <w:pPr>
        <w:pStyle w:val="Heading4"/>
      </w:pPr>
      <w:bookmarkStart w:id="46" w:name="_Toc382769212"/>
      <w:r>
        <w:t>Object Window:</w:t>
      </w:r>
      <w:bookmarkEnd w:id="46"/>
    </w:p>
    <w:p w:rsidR="003B5EB9" w:rsidRDefault="003B5EB9" w:rsidP="003B5EB9">
      <w:pPr>
        <w:pStyle w:val="IndentedList"/>
        <w:ind w:left="0"/>
      </w:pPr>
      <w:r>
        <w:tab/>
      </w:r>
      <w:r>
        <w:tab/>
        <w:t>The following improvements have been made to the object window:</w:t>
      </w:r>
    </w:p>
    <w:p w:rsidR="003B5EB9" w:rsidRDefault="003B5EB9" w:rsidP="003B5EB9">
      <w:pPr>
        <w:pStyle w:val="IndentedList"/>
        <w:ind w:left="0"/>
      </w:pPr>
      <w:r>
        <w:rPr>
          <w:noProof/>
          <w:lang w:val="en-US" w:eastAsia="en-US" w:bidi="ar-SA"/>
        </w:rPr>
        <w:drawing>
          <wp:anchor distT="0" distB="0" distL="0" distR="0" simplePos="0" relativeHeight="251671552" behindDoc="0" locked="0" layoutInCell="1" allowOverlap="1" wp14:anchorId="61CE6450" wp14:editId="45EB2C8D">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lastRenderedPageBreak/>
        <w:t xml:space="preserve">Filter By Editor ID – The object list can now be filtered by a search string. The filtering is performed as a case-insensitive sub-string search in each form’s Editor ID, </w:t>
      </w:r>
      <w:r w:rsidR="00DE165E">
        <w:t xml:space="preserve">Form ID, </w:t>
      </w:r>
      <w:r>
        <w:t>full name and description components (if any).</w:t>
      </w:r>
    </w:p>
    <w:p w:rsidR="003B5EB9" w:rsidRDefault="003B5EB9" w:rsidP="003B5EB9">
      <w:pPr>
        <w:pStyle w:val="ListParagraph"/>
        <w:numPr>
          <w:ilvl w:val="0"/>
          <w:numId w:val="12"/>
        </w:numPr>
      </w:pPr>
      <w:r>
        <w:t>Note that the active form colourization is enabled but not the active form sorting – see the explanation below for enabling these features.</w:t>
      </w:r>
    </w:p>
    <w:p w:rsidR="003B5EB9" w:rsidRDefault="003B5EB9" w:rsidP="003B5EB9">
      <w:pPr>
        <w:pStyle w:val="Heading4"/>
      </w:pPr>
      <w:bookmarkStart w:id="47" w:name="__RefHeading__2256_880371398"/>
      <w:bookmarkStart w:id="48" w:name="_Toc382769213"/>
      <w:bookmarkEnd w:id="47"/>
      <w:r>
        <w:t>Cell View Window:</w:t>
      </w:r>
      <w:bookmarkEnd w:id="48"/>
    </w:p>
    <w:p w:rsidR="003B5EB9" w:rsidRDefault="003B5EB9" w:rsidP="003B5EB9">
      <w:pPr>
        <w:pStyle w:val="IndentedList"/>
        <w:ind w:left="0"/>
      </w:pPr>
      <w:r>
        <w:tab/>
      </w:r>
      <w:r>
        <w:tab/>
        <w:t>The following improvements have been made to the cell view window:</w:t>
      </w:r>
    </w:p>
    <w:p w:rsidR="003B5EB9" w:rsidRDefault="003B5EB9" w:rsidP="003B5EB9">
      <w:pPr>
        <w:pStyle w:val="IndentedList"/>
        <w:ind w:left="0"/>
      </w:pPr>
      <w:r>
        <w:rPr>
          <w:noProof/>
          <w:lang w:val="en-US" w:eastAsia="en-US" w:bidi="ar-SA"/>
        </w:rPr>
        <w:drawing>
          <wp:anchor distT="0" distB="0" distL="0" distR="0" simplePos="0" relativeHeight="251672576" behindDoc="0" locked="0" layoutInCell="1" allowOverlap="1" wp14:anchorId="6A18EEBE" wp14:editId="598BE0D7">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3B5EB9" w:rsidRDefault="003B5EB9" w:rsidP="003B5EB9">
      <w:pPr>
        <w:pStyle w:val="Heading4"/>
      </w:pPr>
      <w:bookmarkStart w:id="49" w:name="__RefHeading__2258_880371398"/>
      <w:bookmarkStart w:id="50" w:name="_Toc382769214"/>
      <w:bookmarkEnd w:id="49"/>
      <w:r>
        <w:lastRenderedPageBreak/>
        <w:t>Render Window:</w:t>
      </w:r>
      <w:bookmarkEnd w:id="50"/>
    </w:p>
    <w:p w:rsidR="003B5EB9" w:rsidRDefault="003B5EB9" w:rsidP="003B5EB9">
      <w:pPr>
        <w:pStyle w:val="IndentedList"/>
      </w:pPr>
      <w:r>
        <w:tab/>
        <w:t>The following improvements have been made to the render window:</w:t>
      </w:r>
      <w:r w:rsidRPr="003B5EB9">
        <w:rPr>
          <w:noProof/>
          <w:lang w:val="en-US" w:eastAsia="en-US" w:bidi="ar-SA"/>
        </w:rPr>
        <w:t xml:space="preserve"> </w:t>
      </w:r>
      <w:r>
        <w:rPr>
          <w:noProof/>
          <w:lang w:val="en-US" w:eastAsia="en-US" w:bidi="ar-SA"/>
        </w:rPr>
        <w:drawing>
          <wp:inline distT="0" distB="0" distL="0" distR="0" wp14:anchorId="663D6E92" wp14:editId="5DC7C867">
            <wp:extent cx="5792470" cy="3553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lastRenderedPageBreak/>
        <w:t>Path Grid Editing Enhancements –</w:t>
      </w:r>
    </w:p>
    <w:p w:rsidR="003B5EB9" w:rsidRDefault="003B5EB9" w:rsidP="003B5EB9">
      <w:pPr>
        <w:pStyle w:val="ListParagraph"/>
        <w:numPr>
          <w:ilvl w:val="1"/>
          <w:numId w:val="7"/>
        </w:numPr>
      </w:pPr>
      <w:r>
        <w:t>Path grid points can be unlinked from their linked references/relinked.</w:t>
      </w:r>
    </w:p>
    <w:p w:rsidR="003B5EB9" w:rsidRDefault="003B5EB9" w:rsidP="003B5EB9">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3B5EB9" w:rsidRDefault="003B5EB9" w:rsidP="003B5EB9">
      <w:pPr>
        <w:pStyle w:val="ListParagraph"/>
        <w:numPr>
          <w:ilvl w:val="0"/>
          <w:numId w:val="7"/>
        </w:numPr>
      </w:pPr>
      <w:r>
        <w:t>Custom FOV – The render window’s horizontal field of vision cone can be customised in the INI file.</w:t>
      </w:r>
    </w:p>
    <w:p w:rsidR="00C319FB" w:rsidRDefault="00C319FB" w:rsidP="003B5EB9">
      <w:pPr>
        <w:pStyle w:val="ListParagraph"/>
        <w:numPr>
          <w:ilvl w:val="0"/>
          <w:numId w:val="7"/>
        </w:numPr>
      </w:pPr>
      <w:r>
        <w:t>Disabled Reference Visibility – The visibility of disabled references and their children can be toggled from the View menu.</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t>Grouping – Allows multiple references to be grouped as a collective object. Selecting a member of a group using the left mouse button</w:t>
      </w:r>
      <w:r w:rsidR="00DE165E" w:rsidRPr="00DE165E">
        <w:rPr>
          <w:vertAlign w:val="superscript"/>
        </w:rPr>
        <w:t>2</w:t>
      </w:r>
      <w:r>
        <w:t xml:space="preserve">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 xml:space="preserve">Freezing – Freezes the movement of the selection. Frozen references cannot be </w:t>
      </w:r>
      <w:r w:rsidR="00DE165E">
        <w:t>selected</w:t>
      </w:r>
      <w:r w:rsidR="00DE165E" w:rsidRPr="00DE165E">
        <w:rPr>
          <w:vertAlign w:val="superscript"/>
        </w:rPr>
        <w:t>2</w:t>
      </w:r>
      <w:r>
        <w:t xml:space="preserve"> in any way until they are thawed.</w:t>
      </w:r>
    </w:p>
    <w:p w:rsidR="003B5EB9" w:rsidRDefault="003B5EB9" w:rsidP="003B5EB9">
      <w:pPr>
        <w:pStyle w:val="ListParagraph"/>
        <w:numPr>
          <w:ilvl w:val="2"/>
          <w:numId w:val="7"/>
        </w:numPr>
      </w:pPr>
      <w:r>
        <w:t>Thaw All In Cell – Unfreezes all frozen references in the loaded cell.</w:t>
      </w:r>
    </w:p>
    <w:p w:rsidR="003B5EB9" w:rsidRDefault="003B5EB9" w:rsidP="003B5EB9">
      <w:pPr>
        <w:pStyle w:val="ListParagraph"/>
        <w:numPr>
          <w:ilvl w:val="2"/>
          <w:numId w:val="7"/>
        </w:numPr>
      </w:pPr>
      <w:r>
        <w:t>Freeze All Inactive – When enabled, all unmodified references are implicitly frozen to prevent accidental edits.</w:t>
      </w:r>
    </w:p>
    <w:p w:rsidR="003B5EB9" w:rsidRDefault="003B5EB9" w:rsidP="003B5EB9">
      <w:pPr>
        <w:pStyle w:val="ListParagraph"/>
        <w:numPr>
          <w:ilvl w:val="1"/>
          <w:numId w:val="7"/>
        </w:numPr>
      </w:pPr>
      <w:r>
        <w:lastRenderedPageBreak/>
        <w:t>Visibility – Toggles the visibility of the selection/selection’s linked (enable parent) children.</w:t>
      </w:r>
    </w:p>
    <w:p w:rsidR="003B5EB9" w:rsidRDefault="003B5EB9" w:rsidP="003B5EB9">
      <w:pPr>
        <w:pStyle w:val="ListParagraph"/>
        <w:numPr>
          <w:ilvl w:val="2"/>
          <w:numId w:val="7"/>
        </w:numPr>
      </w:pPr>
      <w:r>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3B5EB9" w:rsidRDefault="003B5EB9" w:rsidP="003B5EB9">
      <w:pPr>
        <w:pStyle w:val="Heading5"/>
      </w:pPr>
      <w:bookmarkStart w:id="51" w:name="__RefHeading__2507_708653987"/>
      <w:bookmarkStart w:id="52" w:name="_Toc382769215"/>
      <w:bookmarkEnd w:id="51"/>
      <w:r>
        <w:t>Shortcut Keys</w:t>
      </w:r>
      <w:bookmarkEnd w:id="52"/>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lastRenderedPageBreak/>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t>CONTROL + A</w:t>
            </w:r>
          </w:p>
        </w:tc>
        <w:tc>
          <w:tcPr>
            <w:tcW w:w="6237" w:type="dxa"/>
            <w:shd w:val="clear" w:color="auto" w:fill="auto"/>
          </w:tcPr>
          <w:p w:rsidR="003B5EB9" w:rsidRDefault="003B5EB9" w:rsidP="003B5EB9">
            <w:pPr>
              <w:pStyle w:val="TableContents"/>
            </w:pPr>
            <w:r>
              <w:t>Select all references in the current cell</w:t>
            </w:r>
          </w:p>
        </w:tc>
      </w:tr>
    </w:tbl>
    <w:p w:rsidR="003B5EB9" w:rsidRDefault="003B5EB9" w:rsidP="00C07150">
      <w:pPr>
        <w:pStyle w:val="IndentedList"/>
      </w:pPr>
    </w:p>
    <w:p w:rsidR="0074103A" w:rsidRDefault="0074103A" w:rsidP="0074103A">
      <w:pPr>
        <w:pStyle w:val="Heading4"/>
      </w:pPr>
      <w:bookmarkStart w:id="53" w:name="_Global_Clipboard:"/>
      <w:bookmarkStart w:id="54" w:name="_Toc382769216"/>
      <w:bookmarkEnd w:id="53"/>
      <w:r>
        <w:t>Global Clipboard:</w:t>
      </w:r>
      <w:bookmarkEnd w:id="54"/>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Forms can be copied with the ‘Copy To Global Clipboard’ context menu tool</w:t>
      </w:r>
      <w:r w:rsidR="00CB63FB">
        <w:t xml:space="preserve"> and pasted with the ‘Paste From Global Clipboard’ Edit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5" w:name="_Toc382769217"/>
      <w:r>
        <w:t>Global Undo Stack:</w:t>
      </w:r>
      <w:bookmarkEnd w:id="55"/>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lastRenderedPageBreak/>
        <w:t>Cell.</w:t>
      </w:r>
    </w:p>
    <w:p w:rsidR="00C73C5D" w:rsidRDefault="00C73C5D" w:rsidP="00C73C5D">
      <w:pPr>
        <w:pStyle w:val="IndentedList"/>
        <w:numPr>
          <w:ilvl w:val="0"/>
          <w:numId w:val="35"/>
        </w:numPr>
      </w:pPr>
      <w:r>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6" w:name="__RefHeading__2210_880371398"/>
      <w:bookmarkStart w:id="57" w:name="_Toc382769218"/>
      <w:bookmarkEnd w:id="56"/>
      <w:r>
        <w:t>User Interface Improvements</w:t>
      </w:r>
      <w:bookmarkEnd w:id="57"/>
    </w:p>
    <w:p w:rsidR="00573D6C" w:rsidRDefault="0009508D">
      <w:pPr>
        <w:pStyle w:val="Heading4"/>
      </w:pPr>
      <w:bookmarkStart w:id="58" w:name="__RefHeading__2212_880371398"/>
      <w:bookmarkStart w:id="59" w:name="_Toc382769219"/>
      <w:bookmarkEnd w:id="58"/>
      <w:r>
        <w:t>Active Form Sorting:</w:t>
      </w:r>
      <w:bookmarkEnd w:id="59"/>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60" w:name="__RefHeading__2214_880371398"/>
      <w:bookmarkStart w:id="61" w:name="_Toc382769220"/>
      <w:bookmarkEnd w:id="60"/>
      <w:r>
        <w:t>Active Form Colourization:</w:t>
      </w:r>
      <w:bookmarkEnd w:id="61"/>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2" w:name="_Toc382769221"/>
      <w:r>
        <w:t>Override Form Colourization:</w:t>
      </w:r>
      <w:bookmarkEnd w:id="62"/>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3" w:name="__RefHeading__2216_880371398"/>
      <w:bookmarkStart w:id="64" w:name="_Toc382769222"/>
      <w:bookmarkEnd w:id="63"/>
      <w:r>
        <w:t>Form Enumeration Filters:</w:t>
      </w:r>
      <w:bookmarkEnd w:id="64"/>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5" w:name="__RefHeading__2218_880371398"/>
      <w:bookmarkStart w:id="66" w:name="__RefHeading__2220_880371398"/>
      <w:bookmarkStart w:id="67" w:name="_Toc382769223"/>
      <w:bookmarkEnd w:id="65"/>
      <w:bookmarkEnd w:id="66"/>
      <w:r>
        <w:lastRenderedPageBreak/>
        <w:t>Main Editor Windows’ Visibility:</w:t>
      </w:r>
      <w:bookmarkEnd w:id="67"/>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8" w:name="__RefHeading__2222_880371398"/>
      <w:bookmarkStart w:id="69" w:name="_Toc382769224"/>
      <w:bookmarkEnd w:id="68"/>
      <w:r>
        <w:t>Taskbar Visibility:</w:t>
      </w:r>
      <w:bookmarkEnd w:id="69"/>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70" w:name="__RefHeading__2224_880371398"/>
      <w:bookmarkStart w:id="71" w:name="__RefHeading__2226_880371398"/>
      <w:bookmarkStart w:id="72" w:name="_Toc382769225"/>
      <w:bookmarkEnd w:id="70"/>
      <w:bookmarkEnd w:id="71"/>
      <w:r>
        <w:t>Search and Replace:</w:t>
      </w:r>
      <w:bookmarkEnd w:id="72"/>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3" w:name="__RefHeading__2228_880371398"/>
      <w:bookmarkStart w:id="74" w:name="_Toc382769226"/>
      <w:bookmarkEnd w:id="73"/>
      <w:r>
        <w:t>Enhanced Find Text:</w:t>
      </w:r>
      <w:bookmarkEnd w:id="74"/>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p>
    <w:p w:rsidR="00573D6C" w:rsidRDefault="0009508D">
      <w:pPr>
        <w:pStyle w:val="Heading4"/>
      </w:pPr>
      <w:bookmarkStart w:id="75" w:name="__RefHeading__2230_880371398"/>
      <w:bookmarkStart w:id="76" w:name="_Toc382769227"/>
      <w:bookmarkEnd w:id="75"/>
      <w:r>
        <w:t>Safer Modification of List View based Records:</w:t>
      </w:r>
      <w:bookmarkEnd w:id="76"/>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rsidR="00573D6C" w:rsidRDefault="0009508D">
      <w:pPr>
        <w:pStyle w:val="Heading4"/>
      </w:pPr>
      <w:bookmarkStart w:id="77" w:name="__RefHeading__2232_880371398"/>
      <w:bookmarkStart w:id="78" w:name="_Toc382769228"/>
      <w:bookmarkEnd w:id="77"/>
      <w:r>
        <w:t>Launch Game:</w:t>
      </w:r>
      <w:bookmarkEnd w:id="78"/>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79" w:name="__RefHeading__2234_880371398"/>
      <w:bookmarkStart w:id="80" w:name="__RefHeading__2236_880371398"/>
      <w:bookmarkStart w:id="81" w:name="__RefHeading__2238_880371398"/>
      <w:bookmarkStart w:id="82" w:name="_Toc382769229"/>
      <w:bookmarkEnd w:id="79"/>
      <w:bookmarkEnd w:id="80"/>
      <w:bookmarkEnd w:id="81"/>
      <w:r>
        <w:lastRenderedPageBreak/>
        <w:t>Result Script Editing:</w:t>
      </w:r>
      <w:bookmarkEnd w:id="82"/>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3" w:name="__RefHeading__2240_880371398"/>
      <w:bookmarkEnd w:id="83"/>
    </w:p>
    <w:p w:rsidR="00573D6C" w:rsidRDefault="0009508D">
      <w:pPr>
        <w:pStyle w:val="Heading4"/>
      </w:pPr>
      <w:bookmarkStart w:id="84" w:name="__RefHeading__2246_880371398"/>
      <w:bookmarkStart w:id="85" w:name="_Toc382769230"/>
      <w:bookmarkEnd w:id="84"/>
      <w:r>
        <w:t>Time of Day Slider:</w:t>
      </w:r>
      <w:bookmarkEnd w:id="85"/>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6" w:name="__RefHeading__2248_880371398"/>
      <w:bookmarkStart w:id="87" w:name="_Toc382769231"/>
      <w:bookmarkEnd w:id="86"/>
      <w:r>
        <w:t>Editor IDs in Edit Dialogue Titles:</w:t>
      </w:r>
      <w:bookmarkEnd w:id="87"/>
    </w:p>
    <w:p w:rsidR="00573D6C" w:rsidRDefault="0009508D">
      <w:pPr>
        <w:pStyle w:val="IndentedList"/>
      </w:pPr>
      <w:r>
        <w:tab/>
        <w:t>The editor ID of the form being edited is now displayed in the dialogue window’s title bar.</w:t>
      </w:r>
    </w:p>
    <w:p w:rsidR="00573D6C" w:rsidRDefault="00D27847">
      <w:pPr>
        <w:pStyle w:val="Heading4"/>
      </w:pPr>
      <w:bookmarkStart w:id="88" w:name="_Toc382769232"/>
      <w:r>
        <w:rPr>
          <w:noProof/>
          <w:lang w:val="en-US" w:eastAsia="en-US" w:bidi="ar-SA"/>
        </w:rPr>
        <w:drawing>
          <wp:anchor distT="0" distB="107950" distL="0" distR="0" simplePos="0" relativeHeight="251655168"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9" w:name="__RefHeading__2250_880371398"/>
      <w:bookmarkEnd w:id="89"/>
      <w:r w:rsidR="0009508D">
        <w:t>Improved Dialogue UI's:</w:t>
      </w:r>
      <w:bookmarkEnd w:id="88"/>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lastRenderedPageBreak/>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DE4665" w:rsidRDefault="00DE4665">
      <w:pPr>
        <w:pStyle w:val="IndentedList"/>
        <w:numPr>
          <w:ilvl w:val="0"/>
          <w:numId w:val="13"/>
        </w:numPr>
      </w:pPr>
      <w:r>
        <w:t>Climate.</w:t>
      </w:r>
    </w:p>
    <w:p w:rsidR="00DE4665" w:rsidRDefault="00DE4665">
      <w:pPr>
        <w:pStyle w:val="IndentedList"/>
        <w:numPr>
          <w:ilvl w:val="0"/>
          <w:numId w:val="13"/>
        </w:numPr>
      </w:pPr>
      <w:r>
        <w:t>Worldspace.</w:t>
      </w:r>
    </w:p>
    <w:p w:rsidR="00DE4665" w:rsidRDefault="00DE4665">
      <w:pPr>
        <w:pStyle w:val="IndentedList"/>
        <w:numPr>
          <w:ilvl w:val="0"/>
          <w:numId w:val="13"/>
        </w:numPr>
      </w:pPr>
      <w:r>
        <w:t>Hair.</w:t>
      </w:r>
    </w:p>
    <w:p w:rsidR="00DE4665" w:rsidRDefault="00DE4665">
      <w:pPr>
        <w:pStyle w:val="IndentedList"/>
        <w:numPr>
          <w:ilvl w:val="0"/>
          <w:numId w:val="13"/>
        </w:numPr>
      </w:pPr>
      <w:r>
        <w:t>Eye.</w:t>
      </w:r>
    </w:p>
    <w:p w:rsidR="00DE4665" w:rsidRDefault="00DE4665">
      <w:pPr>
        <w:pStyle w:val="IndentedList"/>
        <w:numPr>
          <w:ilvl w:val="0"/>
          <w:numId w:val="13"/>
        </w:numPr>
      </w:pPr>
      <w:r>
        <w:t>Game Setting.</w:t>
      </w:r>
    </w:p>
    <w:p w:rsidR="00DE4665" w:rsidRDefault="00DE4665">
      <w:pPr>
        <w:pStyle w:val="IndentedList"/>
        <w:numPr>
          <w:ilvl w:val="0"/>
          <w:numId w:val="13"/>
        </w:numPr>
      </w:pPr>
      <w:r>
        <w:t>Global.</w:t>
      </w:r>
    </w:p>
    <w:p w:rsidR="00DE4665" w:rsidRDefault="00DE4665">
      <w:pPr>
        <w:pStyle w:val="IndentedList"/>
        <w:numPr>
          <w:ilvl w:val="0"/>
          <w:numId w:val="13"/>
        </w:numPr>
      </w:pPr>
      <w:r>
        <w:t>Birthsign.</w:t>
      </w:r>
    </w:p>
    <w:p w:rsidR="00DE4665" w:rsidRDefault="00DE4665">
      <w:pPr>
        <w:pStyle w:val="IndentedList"/>
        <w:numPr>
          <w:ilvl w:val="0"/>
          <w:numId w:val="13"/>
        </w:numPr>
      </w:pPr>
      <w:r>
        <w:t>Race.</w:t>
      </w:r>
    </w:p>
    <w:p w:rsidR="00DE4665" w:rsidRDefault="00DE4665">
      <w:pPr>
        <w:pStyle w:val="IndentedList"/>
        <w:numPr>
          <w:ilvl w:val="0"/>
          <w:numId w:val="13"/>
        </w:numPr>
      </w:pPr>
      <w:r>
        <w:t>Load Screen.</w:t>
      </w:r>
    </w:p>
    <w:p w:rsidR="00DE4665" w:rsidRDefault="00DE4665">
      <w:pPr>
        <w:pStyle w:val="IndentedList"/>
        <w:numPr>
          <w:ilvl w:val="0"/>
          <w:numId w:val="13"/>
        </w:numPr>
      </w:pPr>
      <w:r>
        <w:t>Static.</w:t>
      </w:r>
    </w:p>
    <w:p w:rsidR="00DE4665" w:rsidRDefault="00DE4665">
      <w:pPr>
        <w:pStyle w:val="IndentedList"/>
        <w:numPr>
          <w:ilvl w:val="0"/>
          <w:numId w:val="13"/>
        </w:numPr>
      </w:pPr>
      <w:r>
        <w:t>Clothing.</w:t>
      </w:r>
    </w:p>
    <w:p w:rsidR="00DE4665" w:rsidRDefault="00DE4665">
      <w:pPr>
        <w:pStyle w:val="IndentedList"/>
        <w:numPr>
          <w:ilvl w:val="0"/>
          <w:numId w:val="13"/>
        </w:numPr>
      </w:pPr>
      <w:r>
        <w:t>Armour.</w:t>
      </w:r>
    </w:p>
    <w:p w:rsidR="00DE4665" w:rsidRDefault="00DE4665">
      <w:pPr>
        <w:pStyle w:val="IndentedList"/>
        <w:numPr>
          <w:ilvl w:val="0"/>
          <w:numId w:val="13"/>
        </w:numPr>
      </w:pPr>
      <w:r>
        <w:t>Ammo.</w:t>
      </w:r>
    </w:p>
    <w:p w:rsidR="00DE4665" w:rsidRDefault="00DE4665">
      <w:pPr>
        <w:pStyle w:val="IndentedList"/>
        <w:numPr>
          <w:ilvl w:val="0"/>
          <w:numId w:val="13"/>
        </w:numPr>
      </w:pPr>
      <w:r>
        <w:lastRenderedPageBreak/>
        <w:t>Weapon.</w:t>
      </w:r>
    </w:p>
    <w:p w:rsidR="00DE4665" w:rsidRDefault="00DE4665">
      <w:pPr>
        <w:pStyle w:val="IndentedList"/>
        <w:numPr>
          <w:ilvl w:val="0"/>
          <w:numId w:val="13"/>
        </w:numPr>
      </w:pPr>
      <w:r>
        <w:t>Book.</w:t>
      </w:r>
    </w:p>
    <w:p w:rsidR="00573D6C" w:rsidRDefault="00573D6C">
      <w:bookmarkStart w:id="90" w:name="_toc223"/>
      <w:bookmarkStart w:id="91" w:name="__RefHeading__2252_880371398"/>
      <w:bookmarkStart w:id="92" w:name="__RefHeading__2254_880371398"/>
      <w:bookmarkEnd w:id="90"/>
      <w:bookmarkEnd w:id="91"/>
      <w:bookmarkEnd w:id="92"/>
    </w:p>
    <w:p w:rsidR="00573D6C" w:rsidRDefault="0009508D">
      <w:pPr>
        <w:pStyle w:val="Heading1"/>
      </w:pPr>
      <w:bookmarkStart w:id="93" w:name="__RefHeading__2260_880371398"/>
      <w:bookmarkStart w:id="94" w:name="_Toc382769233"/>
      <w:bookmarkEnd w:id="93"/>
      <w:r>
        <w:t>Trifles</w:t>
      </w:r>
      <w:bookmarkEnd w:id="94"/>
    </w:p>
    <w:p w:rsidR="00573D6C" w:rsidRDefault="0009508D">
      <w:pPr>
        <w:pStyle w:val="Heading4"/>
      </w:pPr>
      <w:bookmarkStart w:id="95" w:name="__RefHeading__2262_880371398"/>
      <w:bookmarkStart w:id="96" w:name="_Toc382769234"/>
      <w:bookmarkEnd w:id="95"/>
      <w:r>
        <w:t>Performance Improvements:</w:t>
      </w:r>
      <w:bookmarkEnd w:id="96"/>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7" w:name="__RefHeading__2264_880371398"/>
      <w:bookmarkStart w:id="98" w:name="_Toc382769235"/>
      <w:bookmarkEnd w:id="97"/>
      <w:r>
        <w:t>Fast Exit:</w:t>
      </w:r>
      <w:bookmarkEnd w:id="98"/>
    </w:p>
    <w:p w:rsidR="00573D6C" w:rsidRDefault="0009508D">
      <w:pPr>
        <w:pStyle w:val="IndentedList"/>
      </w:pPr>
      <w:r>
        <w:t>The editor shuts down in matter of seconds, as opposed to minutes when not using the CSE.</w:t>
      </w:r>
    </w:p>
    <w:p w:rsidR="00573D6C" w:rsidRDefault="0009508D">
      <w:pPr>
        <w:pStyle w:val="Heading4"/>
      </w:pPr>
      <w:bookmarkStart w:id="99" w:name="__RefHeading__2266_880371398"/>
      <w:bookmarkStart w:id="100" w:name="_Toc382769236"/>
      <w:bookmarkEnd w:id="99"/>
      <w:r>
        <w:t>Icons with MIP maps/Texture Size Limitations:</w:t>
      </w:r>
      <w:bookmarkEnd w:id="100"/>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1" w:name="__RefHeading__2268_880371398"/>
      <w:bookmarkStart w:id="102" w:name="_Toc382769237"/>
      <w:bookmarkEnd w:id="101"/>
      <w:r>
        <w:t>Auto-loading BSA Archives:</w:t>
      </w:r>
      <w:bookmarkEnd w:id="102"/>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3" w:name="__RefHeading__2270_880371398"/>
      <w:bookmarkStart w:id="104" w:name="_Toc382769238"/>
      <w:bookmarkEnd w:id="103"/>
      <w:r>
        <w:t>Integer-prefixed Editor IDs:</w:t>
      </w:r>
      <w:bookmarkEnd w:id="104"/>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5" w:name="__RefHeading__2272_880371398"/>
      <w:bookmarkStart w:id="106" w:name="_Toc382769239"/>
      <w:bookmarkEnd w:id="105"/>
      <w:r>
        <w:t>Idle Animation Tree Initialization:</w:t>
      </w:r>
      <w:bookmarkEnd w:id="106"/>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7" w:name="__RefHeading__2274_880371398"/>
      <w:bookmarkStart w:id="108" w:name="_Toc382769240"/>
      <w:bookmarkEnd w:id="107"/>
      <w:r>
        <w:t>Archived Sound File Sampling:</w:t>
      </w:r>
      <w:bookmarkEnd w:id="108"/>
    </w:p>
    <w:p w:rsidR="00573D6C" w:rsidRDefault="0009508D">
      <w:pPr>
        <w:pStyle w:val="IndentedList"/>
      </w:pPr>
      <w:r>
        <w:t>Sound files, FX and voice files alike, that stored in BSA archives can be sampled from the editor directly without having to manually extract them beforehand.</w:t>
      </w:r>
    </w:p>
    <w:p w:rsidR="00DE165E" w:rsidRDefault="00DE165E" w:rsidP="00DE165E">
      <w:pPr>
        <w:pStyle w:val="Heading4"/>
      </w:pPr>
      <w:bookmarkStart w:id="109" w:name="__RefHeading__2517_708653987"/>
      <w:bookmarkStart w:id="110" w:name="_Toc382769241"/>
      <w:bookmarkEnd w:id="109"/>
      <w:r>
        <w:t>Retroactive “nVidia Fog Fix”:</w:t>
      </w:r>
      <w:bookmarkEnd w:id="110"/>
    </w:p>
    <w:p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rsidR="0034733C" w:rsidRDefault="0034733C" w:rsidP="0034733C">
      <w:pPr>
        <w:pStyle w:val="Heading4"/>
      </w:pPr>
      <w:bookmarkStart w:id="111" w:name="_Toc382769242"/>
      <w:r>
        <w:t>Circular Leveled List Detection:</w:t>
      </w:r>
      <w:bookmarkEnd w:id="111"/>
    </w:p>
    <w:p w:rsidR="0034733C" w:rsidRDefault="0034733C" w:rsidP="0034733C">
      <w:pPr>
        <w:pStyle w:val="IndentedList"/>
      </w:pPr>
      <w:r>
        <w:t>The CSE will automatically check for circular paths when saving leveled list records.</w:t>
      </w:r>
    </w:p>
    <w:p w:rsidR="00573D6C" w:rsidRDefault="0009508D">
      <w:pPr>
        <w:pStyle w:val="Heading4"/>
      </w:pPr>
      <w:bookmarkStart w:id="112" w:name="_Toc382769243"/>
      <w:r>
        <w:lastRenderedPageBreak/>
        <w:t>3</w:t>
      </w:r>
      <w:r>
        <w:rPr>
          <w:vertAlign w:val="superscript"/>
        </w:rPr>
        <w:t>rd</w:t>
      </w:r>
      <w:r>
        <w:t xml:space="preserve"> Party Tool Launcher:</w:t>
      </w:r>
      <w:bookmarkEnd w:id="112"/>
    </w:p>
    <w:p w:rsidR="00573D6C" w:rsidRDefault="00D27847">
      <w:pPr>
        <w:pStyle w:val="IndentedList"/>
      </w:pPr>
      <w:r>
        <w:rPr>
          <w:noProof/>
          <w:lang w:val="en-US" w:eastAsia="en-US" w:bidi="ar-SA"/>
        </w:rPr>
        <w:drawing>
          <wp:anchor distT="0" distB="107950" distL="0" distR="0" simplePos="0" relativeHeight="25164288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13" w:name="__RefHeading__2278_880371398"/>
      <w:bookmarkStart w:id="114" w:name="_Toc382769244"/>
      <w:bookmarkEnd w:id="113"/>
      <w:r>
        <w:t>Achievements:</w:t>
      </w:r>
      <w:bookmarkEnd w:id="114"/>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5" w:name="__RefHeading__2280_880371398"/>
      <w:bookmarkStart w:id="116" w:name="_Toc382769245"/>
      <w:bookmarkEnd w:id="115"/>
      <w:r>
        <w:t>Last Chance "Panic Save" Handler:</w:t>
      </w:r>
      <w:bookmarkEnd w:id="116"/>
    </w:p>
    <w:p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"PanicSave.bak". The dumped plugin may contain errors and/or lice, so approach with caution.</w:t>
      </w:r>
    </w:p>
    <w:p w:rsidR="00573D6C" w:rsidRDefault="0009508D">
      <w:pPr>
        <w:pStyle w:val="Heading1"/>
      </w:pPr>
      <w:bookmarkStart w:id="117" w:name="__RefHeading__2282_880371398"/>
      <w:bookmarkStart w:id="118" w:name="_Toc382769246"/>
      <w:bookmarkEnd w:id="117"/>
      <w:r>
        <w:lastRenderedPageBreak/>
        <w:t>Vanilla Bug Fixes</w:t>
      </w:r>
      <w:bookmarkEnd w:id="118"/>
    </w:p>
    <w:p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w:t>
            </w:r>
            <w:r>
              <w:lastRenderedPageBreak/>
              <w:t xml:space="preserve">the </w:t>
            </w:r>
            <w:hyperlink w:anchor="_Enhanced_Response_Editor:" w:history="1">
              <w:r>
                <w:rPr>
                  <w:rStyle w:val="Hyperlink"/>
                </w:rPr>
                <w:t>Enhanced Response Editor</w:t>
              </w:r>
            </w:hyperlink>
            <w:r>
              <w:t xml:space="preserve"> section, above, for details.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prevented the correct parsing of script source code containing non-standard line </w:t>
            </w:r>
            <w:r>
              <w:lastRenderedPageBreak/>
              <w:t>endings.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C319FB">
            <w:pPr>
              <w:pStyle w:val="TableContents"/>
            </w:pPr>
            <w:r>
              <w:t xml:space="preserve">Previewing </w:t>
            </w:r>
            <w:r w:rsidR="00C319FB">
              <w:t>T</w:t>
            </w:r>
            <w:r>
              <w:t xml:space="preserve">extures </w:t>
            </w:r>
            <w:r w:rsidR="00C319FB">
              <w:t>W</w:t>
            </w:r>
            <w:r>
              <w:t xml:space="preserve">ithout </w:t>
            </w:r>
            <w:r w:rsidR="00C319FB">
              <w:t>M</w:t>
            </w:r>
            <w:r>
              <w:t>ip-</w:t>
            </w:r>
            <w:r w:rsidR="00C319FB">
              <w:t>M</w:t>
            </w:r>
            <w:r>
              <w:t>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t>Interior Cell Near Fog Plane</w:t>
            </w:r>
          </w:p>
        </w:tc>
        <w:tc>
          <w:tcPr>
            <w:tcW w:w="5773" w:type="dxa"/>
          </w:tcPr>
          <w:p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rsidTr="003941C5">
        <w:tc>
          <w:tcPr>
            <w:cnfStyle w:val="000010000000" w:firstRow="0" w:lastRow="0" w:firstColumn="0" w:lastColumn="0" w:oddVBand="1" w:evenVBand="0" w:oddHBand="0" w:evenHBand="0" w:firstRowFirstColumn="0" w:firstRowLastColumn="0" w:lastRowFirstColumn="0" w:lastRowLastColumn="0"/>
            <w:tcW w:w="4767" w:type="dxa"/>
          </w:tcPr>
          <w:p w:rsidR="00C319FB" w:rsidRDefault="00C319FB" w:rsidP="00C319FB">
            <w:pPr>
              <w:pStyle w:val="TableContents"/>
            </w:pPr>
            <w:r>
              <w:t>Invalid Script Condition Expression</w:t>
            </w:r>
          </w:p>
        </w:tc>
        <w:tc>
          <w:tcPr>
            <w:tcW w:w="5773" w:type="dxa"/>
          </w:tcPr>
          <w:p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4733C" w:rsidRDefault="0034733C" w:rsidP="00C319FB">
            <w:pPr>
              <w:pStyle w:val="TableContents"/>
            </w:pPr>
            <w:r>
              <w:t>Light Falloff Exponent</w:t>
            </w:r>
          </w:p>
        </w:tc>
        <w:tc>
          <w:tcPr>
            <w:tcW w:w="5773" w:type="dxa"/>
          </w:tcPr>
          <w:p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 xml:space="preserve">prevented the falloff exponent </w:t>
            </w:r>
            <w:r w:rsidRPr="0034733C">
              <w:lastRenderedPageBreak/>
              <w:t>text field in Light object edit dialogs from being clamped correctly</w:t>
            </w:r>
            <w:r>
              <w:t>.</w:t>
            </w:r>
          </w:p>
        </w:tc>
      </w:tr>
    </w:tbl>
    <w:p w:rsidR="00995778" w:rsidRDefault="00995778">
      <w:pPr>
        <w:pStyle w:val="Heading1"/>
      </w:pPr>
      <w:bookmarkStart w:id="119" w:name="__RefHeading__2284_880371398"/>
      <w:bookmarkEnd w:id="119"/>
    </w:p>
    <w:p w:rsidR="00573D6C" w:rsidRDefault="0009508D">
      <w:pPr>
        <w:pStyle w:val="Heading1"/>
      </w:pPr>
      <w:bookmarkStart w:id="120" w:name="_Toc382769247"/>
      <w:r>
        <w:t>New tools</w:t>
      </w:r>
      <w:bookmarkEnd w:id="120"/>
    </w:p>
    <w:p w:rsidR="003941C5" w:rsidRDefault="003941C5">
      <w:pPr>
        <w:pStyle w:val="Heading2"/>
      </w:pPr>
      <w:bookmarkStart w:id="121" w:name="__RefHeading__2286_880371398"/>
      <w:bookmarkStart w:id="122" w:name="_Toc382769248"/>
      <w:bookmarkEnd w:id="121"/>
      <w:r>
        <w:t>Coda Script</w:t>
      </w:r>
      <w:bookmarkEnd w:id="122"/>
    </w:p>
    <w:p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rsidR="004B49C0" w:rsidRPr="003941C5" w:rsidRDefault="004B49C0" w:rsidP="003941C5">
      <w:pPr>
        <w:pStyle w:val="BodyText"/>
      </w:pPr>
    </w:p>
    <w:p w:rsidR="00573D6C" w:rsidRDefault="0009508D">
      <w:pPr>
        <w:pStyle w:val="Heading2"/>
      </w:pPr>
      <w:bookmarkStart w:id="123" w:name="_Toc382769249"/>
      <w:r>
        <w:t>Script Editor</w:t>
      </w:r>
      <w:bookmarkEnd w:id="123"/>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995778">
      <w:pPr>
        <w:pStyle w:val="BodyText"/>
      </w:pPr>
      <w:r>
        <w:rPr>
          <w:noProof/>
          <w:lang w:val="en-US" w:eastAsia="en-US" w:bidi="ar-SA"/>
        </w:rPr>
        <w:lastRenderedPageBreak/>
        <w:drawing>
          <wp:inline distT="0" distB="0" distL="0" distR="0" wp14:anchorId="409D7475" wp14:editId="7389916E">
            <wp:extent cx="6875780" cy="4935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19">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B7590D">
      <w:pPr>
        <w:pStyle w:val="BodyText"/>
      </w:pP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lastRenderedPageBreak/>
        <w:drawing>
          <wp:anchor distT="0" distB="0" distL="0" distR="0" simplePos="0" relativeHeight="251668480" behindDoc="0" locked="0" layoutInCell="1" allowOverlap="1" wp14:anchorId="7F9D1C7F" wp14:editId="495B37EF">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lastRenderedPageBreak/>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 xml:space="preserve">Message List – Displays output messages from the script validator, </w:t>
      </w:r>
      <w:r w:rsidR="00E15D19">
        <w:t>pre-processor</w:t>
      </w:r>
      <w:r>
        <w:t xml:space="preserve">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lastRenderedPageBreak/>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r>
        <w:t>Eval’ify If/ElseIf Statements – Adds the "Eval" keyword to all If/ElseIf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70528" behindDoc="0" locked="0" layoutInCell="1" allowOverlap="1" wp14:anchorId="4B7DB925" wp14:editId="31349ACE">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09508D">
      <w:pPr>
        <w:pStyle w:val="ListParagraphNoLeading"/>
      </w:pPr>
      <w:r>
        <w:lastRenderedPageBreak/>
        <w:t>The editor’s context menu offers quick access to some of its features:</w:t>
      </w:r>
      <w:r>
        <w:br/>
      </w:r>
      <w:r w:rsidR="00B7590D">
        <w:rPr>
          <w:noProof/>
          <w:lang w:val="en-US" w:eastAsia="en-US" w:bidi="ar-SA"/>
        </w:rPr>
        <w:drawing>
          <wp:inline distT="0" distB="0" distL="0" distR="0" wp14:anchorId="4A23ACEC" wp14:editId="55ADBCA4">
            <wp:extent cx="5230495" cy="26098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2">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inline>
        </w:drawing>
      </w:r>
    </w:p>
    <w:p w:rsidR="00573D6C" w:rsidRDefault="0009508D">
      <w:pPr>
        <w:pStyle w:val="ListParagraph"/>
        <w:numPr>
          <w:ilvl w:val="0"/>
          <w:numId w:val="17"/>
        </w:numPr>
      </w:pPr>
      <w:r>
        <w:t>Refactor Menu –</w:t>
      </w:r>
    </w:p>
    <w:p w:rsidR="00573D6C" w:rsidRDefault="0009508D">
      <w:pPr>
        <w:pStyle w:val="ListParagraph"/>
        <w:numPr>
          <w:ilvl w:val="1"/>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24" w:name="Navigate%20Forward%20Backward"/>
      <w:bookmarkEnd w:id="124"/>
      <w:r>
        <w:t xml:space="preserve">The </w:t>
      </w:r>
      <w:r>
        <w:rPr>
          <w:i/>
          <w:iCs/>
        </w:rPr>
        <w:t>Navigate Forward/Backward</w:t>
      </w:r>
      <w:r>
        <w:t xml:space="preserve"> buttons in the main toolbar can be used to switch between workspaces after successive jumps.</w:t>
      </w:r>
    </w:p>
    <w:p w:rsidR="00573D6C" w:rsidRDefault="00B7590D" w:rsidP="00B7590D">
      <w:pPr>
        <w:pStyle w:val="ListParagraphNoLeading"/>
        <w:numPr>
          <w:ilvl w:val="0"/>
          <w:numId w:val="34"/>
        </w:numPr>
      </w:pPr>
      <w:r>
        <w:t>Open Import File – Context specific. Opens the pre-processor import file. Only displayed for the IMPORT directive.</w:t>
      </w:r>
    </w:p>
    <w:p w:rsidR="00B7590D" w:rsidRDefault="00B7590D" w:rsidP="00B7590D">
      <w:pPr>
        <w:pStyle w:val="ListParagraphNoLeading"/>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 xml:space="preserve">A </w:t>
      </w:r>
      <w:r w:rsidR="00E15D19">
        <w:t>Pre-processor</w:t>
      </w:r>
      <w:r>
        <w:t>.</w:t>
      </w:r>
    </w:p>
    <w:p w:rsidR="00573D6C" w:rsidRDefault="00573D6C">
      <w:pPr>
        <w:pStyle w:val="BulletedListtightspacing"/>
        <w:numPr>
          <w:ilvl w:val="0"/>
          <w:numId w:val="0"/>
        </w:numPr>
      </w:pPr>
    </w:p>
    <w:p w:rsidR="00573D6C" w:rsidRDefault="0009508D">
      <w:pPr>
        <w:pStyle w:val="Heading3"/>
      </w:pPr>
      <w:bookmarkStart w:id="125" w:name="__RefHeading__2288_880371398"/>
      <w:bookmarkStart w:id="126" w:name="_Toc382769250"/>
      <w:bookmarkEnd w:id="125"/>
      <w:r>
        <w:t>IntelliSense</w:t>
      </w:r>
      <w:bookmarkEnd w:id="126"/>
    </w:p>
    <w:p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r>
        <w:lastRenderedPageBreak/>
        <w:t>Scn SampleUDFScript</w:t>
      </w:r>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Some arg</w:t>
      </w:r>
    </w:p>
    <w:p w:rsidR="00573D6C" w:rsidRDefault="0009508D">
      <w:pPr>
        <w:pStyle w:val="NoSpacing"/>
      </w:pPr>
      <w:r>
        <w:t>Float fArg2</w:t>
      </w:r>
      <w:r>
        <w:tab/>
      </w:r>
      <w:r>
        <w:tab/>
        <w:t>; Another arg</w:t>
      </w:r>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sArg1 := 111</w:t>
      </w:r>
    </w:p>
    <w:p w:rsidR="00573D6C" w:rsidRDefault="0009508D">
      <w:pPr>
        <w:pStyle w:val="NoSpacing"/>
      </w:pPr>
      <w:r>
        <w:tab/>
        <w:t>SetFunctionValue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2096" behindDoc="0" locked="0" layoutInCell="1" allowOverlap="1" wp14:anchorId="052AB06E" wp14:editId="51BF1F10">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4928" behindDoc="0" locked="0" layoutInCell="1" allowOverlap="1" wp14:anchorId="2C177E02" wp14:editId="1C49DA5C">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5952" behindDoc="0" locked="0" layoutInCell="1" allowOverlap="1" wp14:anchorId="584AC7C6" wp14:editId="47DED44A">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46976" behindDoc="0" locked="0" layoutInCell="1" allowOverlap="1" wp14:anchorId="4A830129" wp14:editId="1ED0596A">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IntelliSense also allows for quick access to an object’s properties in the form of tool-tips. Hovering the mouse pointer over a valid identifier will bring up a tool-tip describing the object using it.</w:t>
      </w:r>
    </w:p>
    <w:p w:rsidR="00573D6C" w:rsidRDefault="0009508D">
      <w:pPr>
        <w:pStyle w:val="Heading3"/>
      </w:pPr>
      <w:bookmarkStart w:id="127" w:name="_toc808"/>
      <w:bookmarkStart w:id="128" w:name="__RefHeading__2290_880371398"/>
      <w:bookmarkStart w:id="129" w:name="_Toc382769251"/>
      <w:bookmarkEnd w:id="127"/>
      <w:bookmarkEnd w:id="128"/>
      <w:r>
        <w:t>Code Snippet Manager</w:t>
      </w:r>
      <w:bookmarkEnd w:id="129"/>
    </w:p>
    <w:p w:rsidR="00573D6C" w:rsidRDefault="00D27847">
      <w:pPr>
        <w:pStyle w:val="BodyText"/>
      </w:pPr>
      <w:r>
        <w:rPr>
          <w:noProof/>
          <w:lang w:val="en-US" w:eastAsia="en-US" w:bidi="ar-SA"/>
        </w:rPr>
        <w:lastRenderedPageBreak/>
        <w:drawing>
          <wp:anchor distT="0" distB="0" distL="0" distR="0" simplePos="0" relativeHeight="251669504" behindDoc="0" locked="0" layoutInCell="1" allowOverlap="1" wp14:anchorId="3A02F0FA" wp14:editId="1DE38CE0">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30" w:name="_Toc382769252"/>
      <w:r>
        <w:rPr>
          <w:noProof/>
          <w:lang w:val="en-US" w:eastAsia="en-US" w:bidi="ar-SA"/>
        </w:rPr>
        <w:lastRenderedPageBreak/>
        <w:drawing>
          <wp:anchor distT="0" distB="107950" distL="0" distR="0" simplePos="0" relativeHeight="251653120" behindDoc="0" locked="0" layoutInCell="1" allowOverlap="1" wp14:anchorId="3DA02FFD" wp14:editId="455DC2BE">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31" w:name="__RefHeading__2292_880371398"/>
      <w:bookmarkEnd w:id="131"/>
      <w:r w:rsidR="0009508D">
        <w:t>Script Validator</w:t>
      </w:r>
      <w:bookmarkEnd w:id="130"/>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rsidR="00573D6C" w:rsidRDefault="00E15D19">
      <w:pPr>
        <w:pStyle w:val="Heading3"/>
      </w:pPr>
      <w:bookmarkStart w:id="132" w:name="__RefHeading__2294_880371398"/>
      <w:bookmarkStart w:id="133" w:name="_Toc382769253"/>
      <w:bookmarkEnd w:id="132"/>
      <w:r>
        <w:t>Pre-processor</w:t>
      </w:r>
      <w:bookmarkEnd w:id="133"/>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w:t>
      </w:r>
      <w:r>
        <w:lastRenderedPageBreak/>
        <w:t xml:space="preserve">any context as the </w:t>
      </w:r>
      <w:r w:rsidR="00E15D19">
        <w:t>pre-processor</w:t>
      </w:r>
      <w:r>
        <w:t xml:space="preserve"> simply replaces the macro identifier with its value before compilation. For instance,</w:t>
      </w:r>
    </w:p>
    <w:p w:rsidR="00573D6C" w:rsidRDefault="0009508D">
      <w:pPr>
        <w:pStyle w:val="NoSpacing"/>
      </w:pPr>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r>
        <w:t>Stringize (#) – Wraps the macro’s value in double quotes.</w:t>
      </w:r>
    </w:p>
    <w:p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t>;#import “TestSnip”</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rsidR="00573D6C" w:rsidRDefault="0009508D">
      <w:pPr>
        <w:pStyle w:val="NoSpacing"/>
      </w:pPr>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34" w:name="__RefHeading__2296_880371398"/>
      <w:bookmarkStart w:id="135" w:name="_Toc382769254"/>
      <w:bookmarkEnd w:id="134"/>
      <w:r>
        <w:t>Shortcut Keys</w:t>
      </w:r>
      <w:bookmarkEnd w:id="135"/>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lastRenderedPageBreak/>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lastRenderedPageBreak/>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pPr>
              <w:pStyle w:val="TableContents"/>
            </w:pPr>
            <w:r>
              <w:t>Jump to Script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6" w:name="__RefHeading__2298_880371398"/>
      <w:bookmarkStart w:id="137" w:name="_Toc382769255"/>
      <w:bookmarkEnd w:id="136"/>
      <w:r>
        <w:t>Resource Location</w:t>
      </w:r>
      <w:bookmarkEnd w:id="137"/>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38" w:name="_toc1114"/>
      <w:bookmarkStart w:id="139" w:name="__RefHeading__2300_880371398"/>
      <w:bookmarkStart w:id="140" w:name="_Centralized_Use_Info"/>
      <w:bookmarkStart w:id="141" w:name="_Toc382769256"/>
      <w:bookmarkEnd w:id="138"/>
      <w:bookmarkEnd w:id="139"/>
      <w:bookmarkEnd w:id="140"/>
      <w:r>
        <w:rPr>
          <w:noProof/>
          <w:lang w:val="en-US" w:eastAsia="en-US" w:bidi="ar-SA"/>
        </w:rPr>
        <w:lastRenderedPageBreak/>
        <w:drawing>
          <wp:anchor distT="0" distB="107950" distL="0" distR="0" simplePos="0" relativeHeight="251648000"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41"/>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4B49C0" w:rsidRDefault="004B49C0">
      <w:pPr>
        <w:pStyle w:val="Heading2"/>
      </w:pPr>
      <w:bookmarkStart w:id="142" w:name="_toc1117"/>
      <w:bookmarkStart w:id="143" w:name="__RefHeading__2302_880371398"/>
      <w:bookmarkEnd w:id="142"/>
      <w:bookmarkEnd w:id="143"/>
    </w:p>
    <w:p w:rsidR="004B49C0" w:rsidRDefault="004B49C0">
      <w:pPr>
        <w:pStyle w:val="Heading2"/>
      </w:pPr>
    </w:p>
    <w:p w:rsidR="004B49C0" w:rsidRDefault="004B49C0">
      <w:pPr>
        <w:pStyle w:val="Heading2"/>
      </w:pPr>
    </w:p>
    <w:p w:rsidR="004B49C0" w:rsidRPr="004B49C0" w:rsidRDefault="004B49C0" w:rsidP="004B49C0">
      <w:pPr>
        <w:pStyle w:val="BodyText"/>
      </w:pPr>
    </w:p>
    <w:p w:rsidR="004B49C0" w:rsidRDefault="004B49C0">
      <w:pPr>
        <w:pStyle w:val="Heading2"/>
      </w:pPr>
    </w:p>
    <w:p w:rsidR="00573D6C" w:rsidRDefault="0009508D">
      <w:pPr>
        <w:pStyle w:val="Heading2"/>
      </w:pPr>
      <w:bookmarkStart w:id="144" w:name="_Toc382769257"/>
      <w:r>
        <w:t>Batch Reference Editor</w:t>
      </w:r>
      <w:bookmarkEnd w:id="144"/>
    </w:p>
    <w:p w:rsidR="00573D6C" w:rsidRDefault="00D27847">
      <w:pPr>
        <w:pStyle w:val="BodyText"/>
      </w:pPr>
      <w:r>
        <w:rPr>
          <w:noProof/>
          <w:lang w:val="en-US" w:eastAsia="en-US" w:bidi="ar-SA"/>
        </w:rPr>
        <w:drawing>
          <wp:anchor distT="0" distB="107950" distL="0" distR="0" simplePos="0" relativeHeight="251649024"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lastRenderedPageBreak/>
        <w:t>It can be accessed from the render window’s context menu.</w:t>
      </w:r>
    </w:p>
    <w:p w:rsidR="00573D6C" w:rsidRDefault="0009508D">
      <w:pPr>
        <w:pStyle w:val="Heading3"/>
      </w:pPr>
      <w:bookmarkStart w:id="145" w:name="__RefHeading__2304_880371398"/>
      <w:bookmarkStart w:id="146" w:name="_Toc382769258"/>
      <w:bookmarkEnd w:id="145"/>
      <w:r>
        <w:t>Usage</w:t>
      </w:r>
      <w:bookmarkEnd w:id="146"/>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4144"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w:t>
      </w:r>
      <w:r>
        <w:lastRenderedPageBreak/>
        <w:t xml:space="preserve">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47" w:name="_toc1128"/>
      <w:bookmarkStart w:id="148" w:name="__RefHeading__2306_880371398"/>
      <w:bookmarkStart w:id="149" w:name="_Tag_Browser"/>
      <w:bookmarkStart w:id="150" w:name="_Toc382769259"/>
      <w:bookmarkEnd w:id="147"/>
      <w:bookmarkEnd w:id="148"/>
      <w:bookmarkEnd w:id="149"/>
      <w:r>
        <w:t>Tag Browser</w:t>
      </w:r>
      <w:bookmarkEnd w:id="150"/>
    </w:p>
    <w:p w:rsidR="00573D6C" w:rsidRDefault="00D27847">
      <w:pPr>
        <w:jc w:val="center"/>
      </w:pPr>
      <w:r>
        <w:rPr>
          <w:noProof/>
          <w:lang w:val="en-US" w:eastAsia="en-US" w:bidi="ar-SA"/>
        </w:rPr>
        <w:drawing>
          <wp:anchor distT="0" distB="0" distL="0" distR="0" simplePos="0" relativeHeight="251650048"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51" w:name="__RefHeading__2308_880371398"/>
      <w:bookmarkStart w:id="152" w:name="_Toc382769260"/>
      <w:bookmarkEnd w:id="151"/>
      <w:r>
        <w:lastRenderedPageBreak/>
        <w:t>Usage</w:t>
      </w:r>
      <w:bookmarkEnd w:id="152"/>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803904" w:rsidRDefault="00803904">
      <w:pPr>
        <w:pStyle w:val="BodyText"/>
      </w:pPr>
    </w:p>
    <w:p w:rsidR="00803904" w:rsidRDefault="005D033A" w:rsidP="00803904">
      <w:pPr>
        <w:pStyle w:val="Heading1"/>
      </w:pPr>
      <w:bookmarkStart w:id="153" w:name="_Toc382769261"/>
      <w:r>
        <w:t>Plugin Inter-O</w:t>
      </w:r>
      <w:r w:rsidR="00803904">
        <w:t>p API</w:t>
      </w:r>
      <w:bookmarkEnd w:id="153"/>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‘CSEInterfaceAPI.h’</w:t>
      </w:r>
      <w:r w:rsidR="005D033A">
        <w:t xml:space="preserve"> header file</w:t>
      </w:r>
      <w:r>
        <w:t>. A link to the aforementioned repository can be found in the readMe file.</w:t>
      </w:r>
    </w:p>
    <w:sectPr w:rsidR="00803904" w:rsidRPr="00803904">
      <w:headerReference w:type="default" r:id="rId37"/>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BF2" w:rsidRDefault="00625BF2">
      <w:pPr>
        <w:spacing w:after="0" w:line="240" w:lineRule="auto"/>
      </w:pPr>
      <w:r>
        <w:separator/>
      </w:r>
    </w:p>
  </w:endnote>
  <w:endnote w:type="continuationSeparator" w:id="0">
    <w:p w:rsidR="00625BF2" w:rsidRDefault="00625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BF2" w:rsidRDefault="00625BF2">
      <w:pPr>
        <w:spacing w:after="0" w:line="240" w:lineRule="auto"/>
      </w:pPr>
      <w:r>
        <w:separator/>
      </w:r>
    </w:p>
  </w:footnote>
  <w:footnote w:type="continuationSeparator" w:id="0">
    <w:p w:rsidR="00625BF2" w:rsidRDefault="00625BF2">
      <w:pPr>
        <w:spacing w:after="0" w:line="240" w:lineRule="auto"/>
      </w:pPr>
      <w:r>
        <w:continuationSeparator/>
      </w:r>
    </w:p>
  </w:footnote>
  <w:footnote w:id="1">
    <w:p w:rsidR="00495022" w:rsidRDefault="00495022"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p w:rsidR="00DE165E" w:rsidRDefault="00DE165E" w:rsidP="003B5EB9">
      <w:pPr>
        <w:pStyle w:val="FootnoteText"/>
      </w:pPr>
      <w:r>
        <w:rPr>
          <w:rStyle w:val="FootnoteCharacters"/>
        </w:rPr>
        <w:t>2</w:t>
      </w:r>
      <w:r>
        <w:tab/>
        <w:t xml:space="preserve">Reference selection behaviour can be temporarily </w:t>
      </w:r>
      <w:r w:rsidR="0034733C">
        <w:t xml:space="preserve">reset </w:t>
      </w:r>
      <w:r>
        <w:t>by holding down the Alt key</w:t>
      </w:r>
      <w:r w:rsidR="0034733C">
        <w:t xml:space="preserve"> while selecting objects.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022" w:rsidRDefault="00495022">
    <w:pPr>
      <w:pStyle w:val="Header"/>
      <w:tabs>
        <w:tab w:val="clear" w:pos="9360"/>
        <w:tab w:val="right" w:pos="10560"/>
      </w:tabs>
    </w:pPr>
    <w:r>
      <w:fldChar w:fldCharType="begin"/>
    </w:r>
    <w:r>
      <w:instrText xml:space="preserve"> PAGE </w:instrText>
    </w:r>
    <w:r>
      <w:fldChar w:fldCharType="separate"/>
    </w:r>
    <w:r w:rsidR="004B49C0">
      <w:rPr>
        <w:noProof/>
      </w:rPr>
      <w:t>4</w:t>
    </w:r>
    <w:r>
      <w:fldChar w:fldCharType="end"/>
    </w:r>
    <w:r>
      <w:tab/>
    </w:r>
    <w:r>
      <w:tab/>
    </w:r>
    <w:r>
      <w:fldChar w:fldCharType="begin"/>
    </w:r>
    <w:r>
      <w:instrText xml:space="preserve"> TITLE </w:instrText>
    </w:r>
    <w:r>
      <w:fldChar w:fldCharType="separate"/>
    </w:r>
    <w:r w:rsidR="006061D3">
      <w:t>Construction Set Extender Manual</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3">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4"/>
  </w:num>
  <w:num w:numId="34">
    <w:abstractNumId w:val="3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67603"/>
    <w:rsid w:val="00092728"/>
    <w:rsid w:val="0009508D"/>
    <w:rsid w:val="00095B0B"/>
    <w:rsid w:val="000D23D5"/>
    <w:rsid w:val="000E238E"/>
    <w:rsid w:val="0012739A"/>
    <w:rsid w:val="001B059E"/>
    <w:rsid w:val="001F6398"/>
    <w:rsid w:val="002327E2"/>
    <w:rsid w:val="0024653D"/>
    <w:rsid w:val="00253271"/>
    <w:rsid w:val="00261DB5"/>
    <w:rsid w:val="002F3054"/>
    <w:rsid w:val="0034733C"/>
    <w:rsid w:val="003941C5"/>
    <w:rsid w:val="003A4DF1"/>
    <w:rsid w:val="003B2D62"/>
    <w:rsid w:val="003B5EB9"/>
    <w:rsid w:val="003F5E7D"/>
    <w:rsid w:val="00444AA5"/>
    <w:rsid w:val="00495022"/>
    <w:rsid w:val="004B49C0"/>
    <w:rsid w:val="004E46D9"/>
    <w:rsid w:val="004F5866"/>
    <w:rsid w:val="0050282E"/>
    <w:rsid w:val="005142F2"/>
    <w:rsid w:val="00533C03"/>
    <w:rsid w:val="00573D6C"/>
    <w:rsid w:val="005A3637"/>
    <w:rsid w:val="005D033A"/>
    <w:rsid w:val="006061D3"/>
    <w:rsid w:val="00625BF2"/>
    <w:rsid w:val="006918CA"/>
    <w:rsid w:val="006B14C1"/>
    <w:rsid w:val="006C16C0"/>
    <w:rsid w:val="0074103A"/>
    <w:rsid w:val="007756A1"/>
    <w:rsid w:val="00803904"/>
    <w:rsid w:val="00810D2B"/>
    <w:rsid w:val="00831795"/>
    <w:rsid w:val="0084371A"/>
    <w:rsid w:val="008D6756"/>
    <w:rsid w:val="00946046"/>
    <w:rsid w:val="00995778"/>
    <w:rsid w:val="009A5EAF"/>
    <w:rsid w:val="009C6E6A"/>
    <w:rsid w:val="00A13DEF"/>
    <w:rsid w:val="00A865DE"/>
    <w:rsid w:val="00B40BB2"/>
    <w:rsid w:val="00B437DD"/>
    <w:rsid w:val="00B7590D"/>
    <w:rsid w:val="00B97BD5"/>
    <w:rsid w:val="00BE636D"/>
    <w:rsid w:val="00C07150"/>
    <w:rsid w:val="00C2040F"/>
    <w:rsid w:val="00C265DB"/>
    <w:rsid w:val="00C27625"/>
    <w:rsid w:val="00C319FB"/>
    <w:rsid w:val="00C73C5D"/>
    <w:rsid w:val="00CA0E04"/>
    <w:rsid w:val="00CB63FB"/>
    <w:rsid w:val="00CB7BC7"/>
    <w:rsid w:val="00D03E1C"/>
    <w:rsid w:val="00D27847"/>
    <w:rsid w:val="00D510F8"/>
    <w:rsid w:val="00D9440B"/>
    <w:rsid w:val="00DB7B2C"/>
    <w:rsid w:val="00DE165E"/>
    <w:rsid w:val="00DE4665"/>
    <w:rsid w:val="00E15D19"/>
    <w:rsid w:val="00E40000"/>
    <w:rsid w:val="00E476A9"/>
    <w:rsid w:val="00E5255D"/>
    <w:rsid w:val="00E65FB1"/>
    <w:rsid w:val="00E90D1A"/>
    <w:rsid w:val="00E94AD8"/>
    <w:rsid w:val="00F01A73"/>
    <w:rsid w:val="00F331F5"/>
    <w:rsid w:val="00FB3C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 w:type="table" w:styleId="ListTable1Light-Accent1">
    <w:name w:val="List Table 1 Light Accent 1"/>
    <w:basedOn w:val="TableNormal"/>
    <w:uiPriority w:val="46"/>
    <w:rsid w:val="003941C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BABABA"/>
      </a:dk1>
      <a:lt1>
        <a:sysClr val="window" lastClr="53535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6F866-55AC-4B20-9EC6-1D5F557C1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Pages>
  <Words>9722</Words>
  <Characters>55420</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65012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45</cp:revision>
  <cp:lastPrinted>2013-11-27T17:14:00Z</cp:lastPrinted>
  <dcterms:created xsi:type="dcterms:W3CDTF">2012-10-04T17:32:00Z</dcterms:created>
  <dcterms:modified xsi:type="dcterms:W3CDTF">2014-03-16T16:07:00Z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