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bookmarkStart w:id="0" w:name="_GoBack"/>
      <w:bookmarkEnd w:id="0"/>
    </w:p>
    <w:p w:rsidR="00573D6C" w:rsidRDefault="00573D6C">
      <w:pPr>
        <w:spacing w:after="0" w:line="100" w:lineRule="atLeast"/>
        <w:rPr>
          <w:color w:val="2F5897"/>
        </w:rPr>
      </w:pPr>
    </w:p>
    <w:p w:rsidR="00573D6C" w:rsidRDefault="005B55A3">
      <w:pPr>
        <w:jc w:val="center"/>
      </w:pPr>
      <w:r>
        <w:t>Version 6.3</w:t>
      </w:r>
    </w:p>
    <w:p w:rsidR="00D415B7"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407131559" w:history="1">
        <w:r w:rsidR="00D415B7" w:rsidRPr="00276139">
          <w:rPr>
            <w:rStyle w:val="Hyperlink"/>
            <w:noProof/>
          </w:rPr>
          <w:t>Introduction</w:t>
        </w:r>
        <w:r w:rsidR="00D415B7">
          <w:rPr>
            <w:noProof/>
            <w:webHidden/>
          </w:rPr>
          <w:tab/>
        </w:r>
        <w:r w:rsidR="00D415B7">
          <w:rPr>
            <w:noProof/>
            <w:webHidden/>
          </w:rPr>
          <w:fldChar w:fldCharType="begin"/>
        </w:r>
        <w:r w:rsidR="00D415B7">
          <w:rPr>
            <w:noProof/>
            <w:webHidden/>
          </w:rPr>
          <w:instrText xml:space="preserve"> PAGEREF _Toc407131559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D415B7">
      <w:pPr>
        <w:pStyle w:val="TOC1"/>
        <w:rPr>
          <w:rFonts w:asciiTheme="minorHAnsi" w:eastAsiaTheme="minorEastAsia" w:hAnsiTheme="minorHAnsi" w:cstheme="minorBidi"/>
          <w:noProof/>
          <w:kern w:val="0"/>
          <w:lang w:val="en-US" w:eastAsia="en-US" w:bidi="ar-SA"/>
        </w:rPr>
      </w:pPr>
      <w:hyperlink w:anchor="_Toc407131560" w:history="1">
        <w:r w:rsidRPr="00276139">
          <w:rPr>
            <w:rStyle w:val="Hyperlink"/>
            <w:noProof/>
          </w:rPr>
          <w:t>Enhancements</w:t>
        </w:r>
        <w:r>
          <w:rPr>
            <w:noProof/>
            <w:webHidden/>
          </w:rPr>
          <w:tab/>
        </w:r>
        <w:r>
          <w:rPr>
            <w:noProof/>
            <w:webHidden/>
          </w:rPr>
          <w:fldChar w:fldCharType="begin"/>
        </w:r>
        <w:r>
          <w:rPr>
            <w:noProof/>
            <w:webHidden/>
          </w:rPr>
          <w:instrText xml:space="preserve"> PAGEREF _Toc407131560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561" w:history="1">
        <w:r w:rsidRPr="00276139">
          <w:rPr>
            <w:rStyle w:val="Hyperlink"/>
            <w:noProof/>
          </w:rPr>
          <w:t>Handling of Plugins and Masters</w:t>
        </w:r>
        <w:r>
          <w:rPr>
            <w:noProof/>
            <w:webHidden/>
          </w:rPr>
          <w:tab/>
        </w:r>
        <w:r>
          <w:rPr>
            <w:noProof/>
            <w:webHidden/>
          </w:rPr>
          <w:fldChar w:fldCharType="begin"/>
        </w:r>
        <w:r>
          <w:rPr>
            <w:noProof/>
            <w:webHidden/>
          </w:rPr>
          <w:instrText xml:space="preserve"> PAGEREF _Toc407131561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2" w:history="1">
        <w:r w:rsidRPr="00276139">
          <w:rPr>
            <w:rStyle w:val="Hyperlink"/>
            <w:noProof/>
          </w:rPr>
          <w:t>Creation and Modification of Master Files:</w:t>
        </w:r>
        <w:r>
          <w:rPr>
            <w:noProof/>
            <w:webHidden/>
          </w:rPr>
          <w:tab/>
        </w:r>
        <w:r>
          <w:rPr>
            <w:noProof/>
            <w:webHidden/>
          </w:rPr>
          <w:fldChar w:fldCharType="begin"/>
        </w:r>
        <w:r>
          <w:rPr>
            <w:noProof/>
            <w:webHidden/>
          </w:rPr>
          <w:instrText xml:space="preserve"> PAGEREF _Toc407131562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3" w:history="1">
        <w:r w:rsidRPr="00276139">
          <w:rPr>
            <w:rStyle w:val="Hyperlink"/>
            <w:noProof/>
          </w:rPr>
          <w:t>Modification of Master File Header Data:</w:t>
        </w:r>
        <w:r>
          <w:rPr>
            <w:noProof/>
            <w:webHidden/>
          </w:rPr>
          <w:tab/>
        </w:r>
        <w:r>
          <w:rPr>
            <w:noProof/>
            <w:webHidden/>
          </w:rPr>
          <w:fldChar w:fldCharType="begin"/>
        </w:r>
        <w:r>
          <w:rPr>
            <w:noProof/>
            <w:webHidden/>
          </w:rPr>
          <w:instrText xml:space="preserve"> PAGEREF _Toc407131563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4" w:history="1">
        <w:r w:rsidRPr="00276139">
          <w:rPr>
            <w:rStyle w:val="Hyperlink"/>
            <w:noProof/>
          </w:rPr>
          <w:t>Removal of the Need for Mod De-isolation:</w:t>
        </w:r>
        <w:r>
          <w:rPr>
            <w:noProof/>
            <w:webHidden/>
          </w:rPr>
          <w:tab/>
        </w:r>
        <w:r>
          <w:rPr>
            <w:noProof/>
            <w:webHidden/>
          </w:rPr>
          <w:fldChar w:fldCharType="begin"/>
        </w:r>
        <w:r>
          <w:rPr>
            <w:noProof/>
            <w:webHidden/>
          </w:rPr>
          <w:instrText xml:space="preserve"> PAGEREF _Toc407131564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5" w:history="1">
        <w:r w:rsidRPr="00276139">
          <w:rPr>
            <w:rStyle w:val="Hyperlink"/>
            <w:noProof/>
          </w:rPr>
          <w:t>Saving Plugins as ESM Files:</w:t>
        </w:r>
        <w:r>
          <w:rPr>
            <w:noProof/>
            <w:webHidden/>
          </w:rPr>
          <w:tab/>
        </w:r>
        <w:r>
          <w:rPr>
            <w:noProof/>
            <w:webHidden/>
          </w:rPr>
          <w:fldChar w:fldCharType="begin"/>
        </w:r>
        <w:r>
          <w:rPr>
            <w:noProof/>
            <w:webHidden/>
          </w:rPr>
          <w:instrText xml:space="preserve"> PAGEREF _Toc407131565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6" w:history="1">
        <w:r w:rsidRPr="00276139">
          <w:rPr>
            <w:rStyle w:val="Hyperlink"/>
            <w:noProof/>
          </w:rPr>
          <w:t>Save As Option:</w:t>
        </w:r>
        <w:r>
          <w:rPr>
            <w:noProof/>
            <w:webHidden/>
          </w:rPr>
          <w:tab/>
        </w:r>
        <w:r>
          <w:rPr>
            <w:noProof/>
            <w:webHidden/>
          </w:rPr>
          <w:fldChar w:fldCharType="begin"/>
        </w:r>
        <w:r>
          <w:rPr>
            <w:noProof/>
            <w:webHidden/>
          </w:rPr>
          <w:instrText xml:space="preserve"> PAGEREF _Toc407131566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7" w:history="1">
        <w:r w:rsidRPr="00276139">
          <w:rPr>
            <w:rStyle w:val="Hyperlink"/>
            <w:noProof/>
          </w:rPr>
          <w:t>Timestamp Preservation:</w:t>
        </w:r>
        <w:r>
          <w:rPr>
            <w:noProof/>
            <w:webHidden/>
          </w:rPr>
          <w:tab/>
        </w:r>
        <w:r>
          <w:rPr>
            <w:noProof/>
            <w:webHidden/>
          </w:rPr>
          <w:fldChar w:fldCharType="begin"/>
        </w:r>
        <w:r>
          <w:rPr>
            <w:noProof/>
            <w:webHidden/>
          </w:rPr>
          <w:instrText xml:space="preserve"> PAGEREF _Toc407131567 \h </w:instrText>
        </w:r>
        <w:r>
          <w:rPr>
            <w:noProof/>
            <w:webHidden/>
          </w:rPr>
        </w:r>
        <w:r>
          <w:rPr>
            <w:noProof/>
            <w:webHidden/>
          </w:rPr>
          <w:fldChar w:fldCharType="separate"/>
        </w:r>
        <w:r w:rsidR="00506E72">
          <w:rPr>
            <w:noProof/>
            <w:webHidden/>
          </w:rPr>
          <w:t>3</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68" w:history="1">
        <w:r w:rsidRPr="00276139">
          <w:rPr>
            <w:rStyle w:val="Hyperlink"/>
            <w:noProof/>
          </w:rPr>
          <w:t>Automatic Backup Creation:</w:t>
        </w:r>
        <w:r>
          <w:rPr>
            <w:noProof/>
            <w:webHidden/>
          </w:rPr>
          <w:tab/>
        </w:r>
        <w:r>
          <w:rPr>
            <w:noProof/>
            <w:webHidden/>
          </w:rPr>
          <w:fldChar w:fldCharType="begin"/>
        </w:r>
        <w:r>
          <w:rPr>
            <w:noProof/>
            <w:webHidden/>
          </w:rPr>
          <w:instrText xml:space="preserve"> PAGEREF _Toc407131568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569" w:history="1">
        <w:r w:rsidRPr="00276139">
          <w:rPr>
            <w:rStyle w:val="Hyperlink"/>
            <w:noProof/>
          </w:rPr>
          <w:t>Work-flow Improvements</w:t>
        </w:r>
        <w:r>
          <w:rPr>
            <w:noProof/>
            <w:webHidden/>
          </w:rPr>
          <w:tab/>
        </w:r>
        <w:r>
          <w:rPr>
            <w:noProof/>
            <w:webHidden/>
          </w:rPr>
          <w:fldChar w:fldCharType="begin"/>
        </w:r>
        <w:r>
          <w:rPr>
            <w:noProof/>
            <w:webHidden/>
          </w:rPr>
          <w:instrText xml:space="preserve"> PAGEREF _Toc407131569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0" w:history="1">
        <w:r w:rsidRPr="00276139">
          <w:rPr>
            <w:rStyle w:val="Hyperlink"/>
            <w:noProof/>
          </w:rPr>
          <w:t>Start-up Options:</w:t>
        </w:r>
        <w:r>
          <w:rPr>
            <w:noProof/>
            <w:webHidden/>
          </w:rPr>
          <w:tab/>
        </w:r>
        <w:r>
          <w:rPr>
            <w:noProof/>
            <w:webHidden/>
          </w:rPr>
          <w:fldChar w:fldCharType="begin"/>
        </w:r>
        <w:r>
          <w:rPr>
            <w:noProof/>
            <w:webHidden/>
          </w:rPr>
          <w:instrText xml:space="preserve"> PAGEREF _Toc407131570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1" w:history="1">
        <w:r w:rsidRPr="00276139">
          <w:rPr>
            <w:rStyle w:val="Hyperlink"/>
            <w:noProof/>
          </w:rPr>
          <w:t>Workspaces:</w:t>
        </w:r>
        <w:r>
          <w:rPr>
            <w:noProof/>
            <w:webHidden/>
          </w:rPr>
          <w:tab/>
        </w:r>
        <w:r>
          <w:rPr>
            <w:noProof/>
            <w:webHidden/>
          </w:rPr>
          <w:fldChar w:fldCharType="begin"/>
        </w:r>
        <w:r>
          <w:rPr>
            <w:noProof/>
            <w:webHidden/>
          </w:rPr>
          <w:instrText xml:space="preserve"> PAGEREF _Toc407131571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5"/>
        <w:rPr>
          <w:rFonts w:asciiTheme="minorHAnsi" w:eastAsiaTheme="minorEastAsia" w:hAnsiTheme="minorHAnsi" w:cstheme="minorBidi"/>
          <w:noProof/>
          <w:kern w:val="0"/>
          <w:lang w:val="en-US" w:eastAsia="en-US" w:bidi="ar-SA"/>
        </w:rPr>
      </w:pPr>
      <w:hyperlink w:anchor="_Toc407131572" w:history="1">
        <w:r w:rsidRPr="00276139">
          <w:rPr>
            <w:rStyle w:val="Hyperlink"/>
            <w:noProof/>
          </w:rPr>
          <w:t>Setting up a Custom Workspace</w:t>
        </w:r>
        <w:r>
          <w:rPr>
            <w:noProof/>
            <w:webHidden/>
          </w:rPr>
          <w:tab/>
        </w:r>
        <w:r>
          <w:rPr>
            <w:noProof/>
            <w:webHidden/>
          </w:rPr>
          <w:fldChar w:fldCharType="begin"/>
        </w:r>
        <w:r>
          <w:rPr>
            <w:noProof/>
            <w:webHidden/>
          </w:rPr>
          <w:instrText xml:space="preserve"> PAGEREF _Toc407131572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3" w:history="1">
        <w:r w:rsidRPr="00276139">
          <w:rPr>
            <w:rStyle w:val="Hyperlink"/>
            <w:noProof/>
          </w:rPr>
          <w:t>Console:</w:t>
        </w:r>
        <w:r>
          <w:rPr>
            <w:noProof/>
            <w:webHidden/>
          </w:rPr>
          <w:tab/>
        </w:r>
        <w:r>
          <w:rPr>
            <w:noProof/>
            <w:webHidden/>
          </w:rPr>
          <w:fldChar w:fldCharType="begin"/>
        </w:r>
        <w:r>
          <w:rPr>
            <w:noProof/>
            <w:webHidden/>
          </w:rPr>
          <w:instrText xml:space="preserve"> PAGEREF _Toc407131573 \h </w:instrText>
        </w:r>
        <w:r>
          <w:rPr>
            <w:noProof/>
            <w:webHidden/>
          </w:rPr>
        </w:r>
        <w:r>
          <w:rPr>
            <w:noProof/>
            <w:webHidden/>
          </w:rPr>
          <w:fldChar w:fldCharType="separate"/>
        </w:r>
        <w:r w:rsidR="00506E72">
          <w:rPr>
            <w:noProof/>
            <w:webHidden/>
          </w:rPr>
          <w:t>4</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4" w:history="1">
        <w:r w:rsidRPr="00276139">
          <w:rPr>
            <w:rStyle w:val="Hyperlink"/>
            <w:noProof/>
          </w:rPr>
          <w:t>Enhanced Asset Selection:</w:t>
        </w:r>
        <w:r>
          <w:rPr>
            <w:noProof/>
            <w:webHidden/>
          </w:rPr>
          <w:tab/>
        </w:r>
        <w:r>
          <w:rPr>
            <w:noProof/>
            <w:webHidden/>
          </w:rPr>
          <w:fldChar w:fldCharType="begin"/>
        </w:r>
        <w:r>
          <w:rPr>
            <w:noProof/>
            <w:webHidden/>
          </w:rPr>
          <w:instrText xml:space="preserve"> PAGEREF _Toc407131574 \h </w:instrText>
        </w:r>
        <w:r>
          <w:rPr>
            <w:noProof/>
            <w:webHidden/>
          </w:rPr>
        </w:r>
        <w:r>
          <w:rPr>
            <w:noProof/>
            <w:webHidden/>
          </w:rPr>
          <w:fldChar w:fldCharType="separate"/>
        </w:r>
        <w:r w:rsidR="00506E72">
          <w:rPr>
            <w:noProof/>
            <w:webHidden/>
          </w:rPr>
          <w:t>6</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5" w:history="1">
        <w:r w:rsidRPr="00276139">
          <w:rPr>
            <w:rStyle w:val="Hyperlink"/>
            <w:noProof/>
          </w:rPr>
          <w:t>Context Menu Tools:</w:t>
        </w:r>
        <w:r>
          <w:rPr>
            <w:noProof/>
            <w:webHidden/>
          </w:rPr>
          <w:tab/>
        </w:r>
        <w:r>
          <w:rPr>
            <w:noProof/>
            <w:webHidden/>
          </w:rPr>
          <w:fldChar w:fldCharType="begin"/>
        </w:r>
        <w:r>
          <w:rPr>
            <w:noProof/>
            <w:webHidden/>
          </w:rPr>
          <w:instrText xml:space="preserve"> PAGEREF _Toc407131575 \h </w:instrText>
        </w:r>
        <w:r>
          <w:rPr>
            <w:noProof/>
            <w:webHidden/>
          </w:rPr>
        </w:r>
        <w:r>
          <w:rPr>
            <w:noProof/>
            <w:webHidden/>
          </w:rPr>
          <w:fldChar w:fldCharType="separate"/>
        </w:r>
        <w:r w:rsidR="00506E72">
          <w:rPr>
            <w:noProof/>
            <w:webHidden/>
          </w:rPr>
          <w:t>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6" w:history="1">
        <w:r w:rsidRPr="00276139">
          <w:rPr>
            <w:rStyle w:val="Hyperlink"/>
            <w:noProof/>
          </w:rPr>
          <w:t>Batch Copy Eyes/Hair:</w:t>
        </w:r>
        <w:r>
          <w:rPr>
            <w:noProof/>
            <w:webHidden/>
          </w:rPr>
          <w:tab/>
        </w:r>
        <w:r>
          <w:rPr>
            <w:noProof/>
            <w:webHidden/>
          </w:rPr>
          <w:fldChar w:fldCharType="begin"/>
        </w:r>
        <w:r>
          <w:rPr>
            <w:noProof/>
            <w:webHidden/>
          </w:rPr>
          <w:instrText xml:space="preserve"> PAGEREF _Toc407131576 \h </w:instrText>
        </w:r>
        <w:r>
          <w:rPr>
            <w:noProof/>
            <w:webHidden/>
          </w:rPr>
        </w:r>
        <w:r>
          <w:rPr>
            <w:noProof/>
            <w:webHidden/>
          </w:rPr>
          <w:fldChar w:fldCharType="separate"/>
        </w:r>
        <w:r w:rsidR="00506E72">
          <w:rPr>
            <w:noProof/>
            <w:webHidden/>
          </w:rPr>
          <w:t>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7" w:history="1">
        <w:r w:rsidRPr="00276139">
          <w:rPr>
            <w:rStyle w:val="Hyperlink"/>
            <w:noProof/>
          </w:rPr>
          <w:t>FaceGen Editing:</w:t>
        </w:r>
        <w:r>
          <w:rPr>
            <w:noProof/>
            <w:webHidden/>
          </w:rPr>
          <w:tab/>
        </w:r>
        <w:r>
          <w:rPr>
            <w:noProof/>
            <w:webHidden/>
          </w:rPr>
          <w:fldChar w:fldCharType="begin"/>
        </w:r>
        <w:r>
          <w:rPr>
            <w:noProof/>
            <w:webHidden/>
          </w:rPr>
          <w:instrText xml:space="preserve"> PAGEREF _Toc407131577 \h </w:instrText>
        </w:r>
        <w:r>
          <w:rPr>
            <w:noProof/>
            <w:webHidden/>
          </w:rPr>
        </w:r>
        <w:r>
          <w:rPr>
            <w:noProof/>
            <w:webHidden/>
          </w:rPr>
          <w:fldChar w:fldCharType="separate"/>
        </w:r>
        <w:r w:rsidR="00506E72">
          <w:rPr>
            <w:noProof/>
            <w:webHidden/>
          </w:rPr>
          <w:t>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8" w:history="1">
        <w:r w:rsidRPr="00276139">
          <w:rPr>
            <w:rStyle w:val="Hyperlink"/>
            <w:noProof/>
          </w:rPr>
          <w:t>Rearrange Effect Items:</w:t>
        </w:r>
        <w:r>
          <w:rPr>
            <w:noProof/>
            <w:webHidden/>
          </w:rPr>
          <w:tab/>
        </w:r>
        <w:r>
          <w:rPr>
            <w:noProof/>
            <w:webHidden/>
          </w:rPr>
          <w:fldChar w:fldCharType="begin"/>
        </w:r>
        <w:r>
          <w:rPr>
            <w:noProof/>
            <w:webHidden/>
          </w:rPr>
          <w:instrText xml:space="preserve"> PAGEREF _Toc407131578 \h </w:instrText>
        </w:r>
        <w:r>
          <w:rPr>
            <w:noProof/>
            <w:webHidden/>
          </w:rPr>
        </w:r>
        <w:r>
          <w:rPr>
            <w:noProof/>
            <w:webHidden/>
          </w:rPr>
          <w:fldChar w:fldCharType="separate"/>
        </w:r>
        <w:r w:rsidR="00506E72">
          <w:rPr>
            <w:noProof/>
            <w:webHidden/>
          </w:rPr>
          <w:t>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79" w:history="1">
        <w:r w:rsidRPr="00276139">
          <w:rPr>
            <w:rStyle w:val="Hyperlink"/>
            <w:noProof/>
          </w:rPr>
          <w:t>LOD Texture Generator:</w:t>
        </w:r>
        <w:r>
          <w:rPr>
            <w:noProof/>
            <w:webHidden/>
          </w:rPr>
          <w:tab/>
        </w:r>
        <w:r>
          <w:rPr>
            <w:noProof/>
            <w:webHidden/>
          </w:rPr>
          <w:fldChar w:fldCharType="begin"/>
        </w:r>
        <w:r>
          <w:rPr>
            <w:noProof/>
            <w:webHidden/>
          </w:rPr>
          <w:instrText xml:space="preserve"> PAGEREF _Toc407131579 \h </w:instrText>
        </w:r>
        <w:r>
          <w:rPr>
            <w:noProof/>
            <w:webHidden/>
          </w:rPr>
        </w:r>
        <w:r>
          <w:rPr>
            <w:noProof/>
            <w:webHidden/>
          </w:rPr>
          <w:fldChar w:fldCharType="separate"/>
        </w:r>
        <w:r w:rsidR="00506E72">
          <w:rPr>
            <w:noProof/>
            <w:webHidden/>
          </w:rPr>
          <w:t>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0" w:history="1">
        <w:r w:rsidRPr="00276139">
          <w:rPr>
            <w:rStyle w:val="Hyperlink"/>
            <w:noProof/>
          </w:rPr>
          <w:t>Live Change Log:</w:t>
        </w:r>
        <w:r>
          <w:rPr>
            <w:noProof/>
            <w:webHidden/>
          </w:rPr>
          <w:tab/>
        </w:r>
        <w:r>
          <w:rPr>
            <w:noProof/>
            <w:webHidden/>
          </w:rPr>
          <w:fldChar w:fldCharType="begin"/>
        </w:r>
        <w:r>
          <w:rPr>
            <w:noProof/>
            <w:webHidden/>
          </w:rPr>
          <w:instrText xml:space="preserve"> PAGEREF _Toc407131580 \h </w:instrText>
        </w:r>
        <w:r>
          <w:rPr>
            <w:noProof/>
            <w:webHidden/>
          </w:rPr>
        </w:r>
        <w:r>
          <w:rPr>
            <w:noProof/>
            <w:webHidden/>
          </w:rPr>
          <w:fldChar w:fldCharType="separate"/>
        </w:r>
        <w:r w:rsidR="00506E72">
          <w:rPr>
            <w:noProof/>
            <w:webHidden/>
          </w:rPr>
          <w:t>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1" w:history="1">
        <w:r w:rsidRPr="00276139">
          <w:rPr>
            <w:rStyle w:val="Hyperlink"/>
            <w:noProof/>
          </w:rPr>
          <w:t>Script Compiler:</w:t>
        </w:r>
        <w:r>
          <w:rPr>
            <w:noProof/>
            <w:webHidden/>
          </w:rPr>
          <w:tab/>
        </w:r>
        <w:r>
          <w:rPr>
            <w:noProof/>
            <w:webHidden/>
          </w:rPr>
          <w:fldChar w:fldCharType="begin"/>
        </w:r>
        <w:r>
          <w:rPr>
            <w:noProof/>
            <w:webHidden/>
          </w:rPr>
          <w:instrText xml:space="preserve"> PAGEREF _Toc407131581 \h </w:instrText>
        </w:r>
        <w:r>
          <w:rPr>
            <w:noProof/>
            <w:webHidden/>
          </w:rPr>
        </w:r>
        <w:r>
          <w:rPr>
            <w:noProof/>
            <w:webHidden/>
          </w:rPr>
          <w:fldChar w:fldCharType="separate"/>
        </w:r>
        <w:r w:rsidR="00506E72">
          <w:rPr>
            <w:noProof/>
            <w:webHidden/>
          </w:rPr>
          <w:t>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2" w:history="1">
        <w:r w:rsidRPr="00276139">
          <w:rPr>
            <w:rStyle w:val="Hyperlink"/>
            <w:noProof/>
          </w:rPr>
          <w:t>Quick Look-up Editor ID:</w:t>
        </w:r>
        <w:r>
          <w:rPr>
            <w:noProof/>
            <w:webHidden/>
          </w:rPr>
          <w:tab/>
        </w:r>
        <w:r>
          <w:rPr>
            <w:noProof/>
            <w:webHidden/>
          </w:rPr>
          <w:fldChar w:fldCharType="begin"/>
        </w:r>
        <w:r>
          <w:rPr>
            <w:noProof/>
            <w:webHidden/>
          </w:rPr>
          <w:instrText xml:space="preserve"> PAGEREF _Toc407131582 \h </w:instrText>
        </w:r>
        <w:r>
          <w:rPr>
            <w:noProof/>
            <w:webHidden/>
          </w:rPr>
        </w:r>
        <w:r>
          <w:rPr>
            <w:noProof/>
            <w:webHidden/>
          </w:rPr>
          <w:fldChar w:fldCharType="separate"/>
        </w:r>
        <w:r w:rsidR="00506E72">
          <w:rPr>
            <w:noProof/>
            <w:webHidden/>
          </w:rPr>
          <w:t>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3" w:history="1">
        <w:r w:rsidRPr="00276139">
          <w:rPr>
            <w:rStyle w:val="Hyperlink"/>
            <w:noProof/>
          </w:rPr>
          <w:t>Global Script Creation:</w:t>
        </w:r>
        <w:r>
          <w:rPr>
            <w:noProof/>
            <w:webHidden/>
          </w:rPr>
          <w:tab/>
        </w:r>
        <w:r>
          <w:rPr>
            <w:noProof/>
            <w:webHidden/>
          </w:rPr>
          <w:fldChar w:fldCharType="begin"/>
        </w:r>
        <w:r>
          <w:rPr>
            <w:noProof/>
            <w:webHidden/>
          </w:rPr>
          <w:instrText xml:space="preserve"> PAGEREF _Toc407131583 \h </w:instrText>
        </w:r>
        <w:r>
          <w:rPr>
            <w:noProof/>
            <w:webHidden/>
          </w:rPr>
        </w:r>
        <w:r>
          <w:rPr>
            <w:noProof/>
            <w:webHidden/>
          </w:rPr>
          <w:fldChar w:fldCharType="separate"/>
        </w:r>
        <w:r w:rsidR="00506E72">
          <w:rPr>
            <w:noProof/>
            <w:webHidden/>
          </w:rPr>
          <w:t>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4" w:history="1">
        <w:r w:rsidRPr="00276139">
          <w:rPr>
            <w:rStyle w:val="Hyperlink"/>
            <w:noProof/>
          </w:rPr>
          <w:t>Enhanced Response Editor:</w:t>
        </w:r>
        <w:r>
          <w:rPr>
            <w:noProof/>
            <w:webHidden/>
          </w:rPr>
          <w:tab/>
        </w:r>
        <w:r>
          <w:rPr>
            <w:noProof/>
            <w:webHidden/>
          </w:rPr>
          <w:fldChar w:fldCharType="begin"/>
        </w:r>
        <w:r>
          <w:rPr>
            <w:noProof/>
            <w:webHidden/>
          </w:rPr>
          <w:instrText xml:space="preserve"> PAGEREF _Toc407131584 \h </w:instrText>
        </w:r>
        <w:r>
          <w:rPr>
            <w:noProof/>
            <w:webHidden/>
          </w:rPr>
        </w:r>
        <w:r>
          <w:rPr>
            <w:noProof/>
            <w:webHidden/>
          </w:rPr>
          <w:fldChar w:fldCharType="separate"/>
        </w:r>
        <w:r w:rsidR="00506E72">
          <w:rPr>
            <w:noProof/>
            <w:webHidden/>
          </w:rPr>
          <w:t>10</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5" w:history="1">
        <w:r w:rsidRPr="00276139">
          <w:rPr>
            <w:rStyle w:val="Hyperlink"/>
            <w:noProof/>
          </w:rPr>
          <w:t>Object Window:</w:t>
        </w:r>
        <w:r>
          <w:rPr>
            <w:noProof/>
            <w:webHidden/>
          </w:rPr>
          <w:tab/>
        </w:r>
        <w:r>
          <w:rPr>
            <w:noProof/>
            <w:webHidden/>
          </w:rPr>
          <w:fldChar w:fldCharType="begin"/>
        </w:r>
        <w:r>
          <w:rPr>
            <w:noProof/>
            <w:webHidden/>
          </w:rPr>
          <w:instrText xml:space="preserve"> PAGEREF _Toc407131585 \h </w:instrText>
        </w:r>
        <w:r>
          <w:rPr>
            <w:noProof/>
            <w:webHidden/>
          </w:rPr>
        </w:r>
        <w:r>
          <w:rPr>
            <w:noProof/>
            <w:webHidden/>
          </w:rPr>
          <w:fldChar w:fldCharType="separate"/>
        </w:r>
        <w:r w:rsidR="00506E72">
          <w:rPr>
            <w:noProof/>
            <w:webHidden/>
          </w:rPr>
          <w:t>11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6" w:history="1">
        <w:r w:rsidRPr="00276139">
          <w:rPr>
            <w:rStyle w:val="Hyperlink"/>
            <w:noProof/>
          </w:rPr>
          <w:t>Cell View Window:</w:t>
        </w:r>
        <w:r>
          <w:rPr>
            <w:noProof/>
            <w:webHidden/>
          </w:rPr>
          <w:tab/>
        </w:r>
        <w:r>
          <w:rPr>
            <w:noProof/>
            <w:webHidden/>
          </w:rPr>
          <w:fldChar w:fldCharType="begin"/>
        </w:r>
        <w:r>
          <w:rPr>
            <w:noProof/>
            <w:webHidden/>
          </w:rPr>
          <w:instrText xml:space="preserve"> PAGEREF _Toc407131586 \h </w:instrText>
        </w:r>
        <w:r>
          <w:rPr>
            <w:noProof/>
            <w:webHidden/>
          </w:rPr>
        </w:r>
        <w:r>
          <w:rPr>
            <w:noProof/>
            <w:webHidden/>
          </w:rPr>
          <w:fldChar w:fldCharType="separate"/>
        </w:r>
        <w:r w:rsidR="00506E72">
          <w:rPr>
            <w:noProof/>
            <w:webHidden/>
          </w:rPr>
          <w:t>12</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7" w:history="1">
        <w:r w:rsidRPr="00276139">
          <w:rPr>
            <w:rStyle w:val="Hyperlink"/>
            <w:noProof/>
          </w:rPr>
          <w:t>Render Window:</w:t>
        </w:r>
        <w:r>
          <w:rPr>
            <w:noProof/>
            <w:webHidden/>
          </w:rPr>
          <w:tab/>
        </w:r>
        <w:r>
          <w:rPr>
            <w:noProof/>
            <w:webHidden/>
          </w:rPr>
          <w:fldChar w:fldCharType="begin"/>
        </w:r>
        <w:r>
          <w:rPr>
            <w:noProof/>
            <w:webHidden/>
          </w:rPr>
          <w:instrText xml:space="preserve"> PAGEREF _Toc407131587 \h </w:instrText>
        </w:r>
        <w:r>
          <w:rPr>
            <w:noProof/>
            <w:webHidden/>
          </w:rPr>
        </w:r>
        <w:r>
          <w:rPr>
            <w:noProof/>
            <w:webHidden/>
          </w:rPr>
          <w:fldChar w:fldCharType="separate"/>
        </w:r>
        <w:r w:rsidR="00506E72">
          <w:rPr>
            <w:noProof/>
            <w:webHidden/>
          </w:rPr>
          <w:t>13</w:t>
        </w:r>
        <w:r>
          <w:rPr>
            <w:noProof/>
            <w:webHidden/>
          </w:rPr>
          <w:fldChar w:fldCharType="end"/>
        </w:r>
      </w:hyperlink>
    </w:p>
    <w:p w:rsidR="00D415B7" w:rsidRDefault="00D415B7">
      <w:pPr>
        <w:pStyle w:val="TOC5"/>
        <w:rPr>
          <w:rFonts w:asciiTheme="minorHAnsi" w:eastAsiaTheme="minorEastAsia" w:hAnsiTheme="minorHAnsi" w:cstheme="minorBidi"/>
          <w:noProof/>
          <w:kern w:val="0"/>
          <w:lang w:val="en-US" w:eastAsia="en-US" w:bidi="ar-SA"/>
        </w:rPr>
      </w:pPr>
      <w:hyperlink w:anchor="_Toc407131588" w:history="1">
        <w:r w:rsidRPr="00276139">
          <w:rPr>
            <w:rStyle w:val="Hyperlink"/>
            <w:noProof/>
          </w:rPr>
          <w:t>Shortcut Keys</w:t>
        </w:r>
        <w:r>
          <w:rPr>
            <w:noProof/>
            <w:webHidden/>
          </w:rPr>
          <w:tab/>
        </w:r>
        <w:r>
          <w:rPr>
            <w:noProof/>
            <w:webHidden/>
          </w:rPr>
          <w:fldChar w:fldCharType="begin"/>
        </w:r>
        <w:r>
          <w:rPr>
            <w:noProof/>
            <w:webHidden/>
          </w:rPr>
          <w:instrText xml:space="preserve"> PAGEREF _Toc407131588 \h </w:instrText>
        </w:r>
        <w:r>
          <w:rPr>
            <w:noProof/>
            <w:webHidden/>
          </w:rPr>
        </w:r>
        <w:r>
          <w:rPr>
            <w:noProof/>
            <w:webHidden/>
          </w:rPr>
          <w:fldChar w:fldCharType="separate"/>
        </w:r>
        <w:r w:rsidR="00506E72">
          <w:rPr>
            <w:noProof/>
            <w:webHidden/>
          </w:rPr>
          <w:t>15</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89" w:history="1">
        <w:r w:rsidRPr="00276139">
          <w:rPr>
            <w:rStyle w:val="Hyperlink"/>
            <w:noProof/>
          </w:rPr>
          <w:t>Global Clipboard:</w:t>
        </w:r>
        <w:r>
          <w:rPr>
            <w:noProof/>
            <w:webHidden/>
          </w:rPr>
          <w:tab/>
        </w:r>
        <w:r>
          <w:rPr>
            <w:noProof/>
            <w:webHidden/>
          </w:rPr>
          <w:fldChar w:fldCharType="begin"/>
        </w:r>
        <w:r>
          <w:rPr>
            <w:noProof/>
            <w:webHidden/>
          </w:rPr>
          <w:instrText xml:space="preserve"> PAGEREF _Toc407131589 \h </w:instrText>
        </w:r>
        <w:r>
          <w:rPr>
            <w:noProof/>
            <w:webHidden/>
          </w:rPr>
        </w:r>
        <w:r>
          <w:rPr>
            <w:noProof/>
            <w:webHidden/>
          </w:rPr>
          <w:fldChar w:fldCharType="separate"/>
        </w:r>
        <w:r w:rsidR="00506E72">
          <w:rPr>
            <w:noProof/>
            <w:webHidden/>
          </w:rPr>
          <w:t>16</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0" w:history="1">
        <w:r w:rsidRPr="00276139">
          <w:rPr>
            <w:rStyle w:val="Hyperlink"/>
            <w:noProof/>
          </w:rPr>
          <w:t>Global Undo Stack:</w:t>
        </w:r>
        <w:r>
          <w:rPr>
            <w:noProof/>
            <w:webHidden/>
          </w:rPr>
          <w:tab/>
        </w:r>
        <w:r>
          <w:rPr>
            <w:noProof/>
            <w:webHidden/>
          </w:rPr>
          <w:fldChar w:fldCharType="begin"/>
        </w:r>
        <w:r>
          <w:rPr>
            <w:noProof/>
            <w:webHidden/>
          </w:rPr>
          <w:instrText xml:space="preserve"> PAGEREF _Toc407131590 \h </w:instrText>
        </w:r>
        <w:r>
          <w:rPr>
            <w:noProof/>
            <w:webHidden/>
          </w:rPr>
        </w:r>
        <w:r>
          <w:rPr>
            <w:noProof/>
            <w:webHidden/>
          </w:rPr>
          <w:fldChar w:fldCharType="separate"/>
        </w:r>
        <w:r w:rsidR="00506E72">
          <w:rPr>
            <w:noProof/>
            <w:webHidden/>
          </w:rPr>
          <w:t>16</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591" w:history="1">
        <w:r w:rsidRPr="00276139">
          <w:rPr>
            <w:rStyle w:val="Hyperlink"/>
            <w:noProof/>
          </w:rPr>
          <w:t>User Interface Improvements</w:t>
        </w:r>
        <w:r>
          <w:rPr>
            <w:noProof/>
            <w:webHidden/>
          </w:rPr>
          <w:tab/>
        </w:r>
        <w:r>
          <w:rPr>
            <w:noProof/>
            <w:webHidden/>
          </w:rPr>
          <w:fldChar w:fldCharType="begin"/>
        </w:r>
        <w:r>
          <w:rPr>
            <w:noProof/>
            <w:webHidden/>
          </w:rPr>
          <w:instrText xml:space="preserve"> PAGEREF _Toc407131591 \h </w:instrText>
        </w:r>
        <w:r>
          <w:rPr>
            <w:noProof/>
            <w:webHidden/>
          </w:rPr>
        </w:r>
        <w:r>
          <w:rPr>
            <w:noProof/>
            <w:webHidden/>
          </w:rPr>
          <w:fldChar w:fldCharType="separate"/>
        </w:r>
        <w:r w:rsidR="00506E72">
          <w:rPr>
            <w:noProof/>
            <w:webHidden/>
          </w:rPr>
          <w:t>17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2" w:history="1">
        <w:r w:rsidRPr="00276139">
          <w:rPr>
            <w:rStyle w:val="Hyperlink"/>
            <w:noProof/>
          </w:rPr>
          <w:t>Active Form Sorting:</w:t>
        </w:r>
        <w:r>
          <w:rPr>
            <w:noProof/>
            <w:webHidden/>
          </w:rPr>
          <w:tab/>
        </w:r>
        <w:r>
          <w:rPr>
            <w:noProof/>
            <w:webHidden/>
          </w:rPr>
          <w:fldChar w:fldCharType="begin"/>
        </w:r>
        <w:r>
          <w:rPr>
            <w:noProof/>
            <w:webHidden/>
          </w:rPr>
          <w:instrText xml:space="preserve"> PAGEREF _Toc407131592 \h </w:instrText>
        </w:r>
        <w:r>
          <w:rPr>
            <w:noProof/>
            <w:webHidden/>
          </w:rPr>
        </w:r>
        <w:r>
          <w:rPr>
            <w:noProof/>
            <w:webHidden/>
          </w:rPr>
          <w:fldChar w:fldCharType="separate"/>
        </w:r>
        <w:r w:rsidR="00506E72">
          <w:rPr>
            <w:noProof/>
            <w:webHidden/>
          </w:rPr>
          <w:t>17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3" w:history="1">
        <w:r w:rsidRPr="00276139">
          <w:rPr>
            <w:rStyle w:val="Hyperlink"/>
            <w:noProof/>
          </w:rPr>
          <w:t>Active Form Colourization:</w:t>
        </w:r>
        <w:r>
          <w:rPr>
            <w:noProof/>
            <w:webHidden/>
          </w:rPr>
          <w:tab/>
        </w:r>
        <w:r>
          <w:rPr>
            <w:noProof/>
            <w:webHidden/>
          </w:rPr>
          <w:fldChar w:fldCharType="begin"/>
        </w:r>
        <w:r>
          <w:rPr>
            <w:noProof/>
            <w:webHidden/>
          </w:rPr>
          <w:instrText xml:space="preserve"> PAGEREF _Toc407131593 \h </w:instrText>
        </w:r>
        <w:r>
          <w:rPr>
            <w:noProof/>
            <w:webHidden/>
          </w:rPr>
        </w:r>
        <w:r>
          <w:rPr>
            <w:noProof/>
            <w:webHidden/>
          </w:rPr>
          <w:fldChar w:fldCharType="separate"/>
        </w:r>
        <w:r w:rsidR="00506E72">
          <w:rPr>
            <w:noProof/>
            <w:webHidden/>
          </w:rPr>
          <w:t>17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4" w:history="1">
        <w:r w:rsidRPr="00276139">
          <w:rPr>
            <w:rStyle w:val="Hyperlink"/>
            <w:noProof/>
          </w:rPr>
          <w:t>Override Form Colourization:</w:t>
        </w:r>
        <w:r>
          <w:rPr>
            <w:noProof/>
            <w:webHidden/>
          </w:rPr>
          <w:tab/>
        </w:r>
        <w:r>
          <w:rPr>
            <w:noProof/>
            <w:webHidden/>
          </w:rPr>
          <w:fldChar w:fldCharType="begin"/>
        </w:r>
        <w:r>
          <w:rPr>
            <w:noProof/>
            <w:webHidden/>
          </w:rPr>
          <w:instrText xml:space="preserve"> PAGEREF _Toc407131594 \h </w:instrText>
        </w:r>
        <w:r>
          <w:rPr>
            <w:noProof/>
            <w:webHidden/>
          </w:rPr>
        </w:r>
        <w:r>
          <w:rPr>
            <w:noProof/>
            <w:webHidden/>
          </w:rPr>
          <w:fldChar w:fldCharType="separate"/>
        </w:r>
        <w:r w:rsidR="00506E72">
          <w:rPr>
            <w:noProof/>
            <w:webHidden/>
          </w:rPr>
          <w:t>17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5" w:history="1">
        <w:r w:rsidRPr="00276139">
          <w:rPr>
            <w:rStyle w:val="Hyperlink"/>
            <w:noProof/>
          </w:rPr>
          <w:t>Form Enumeration Filters:</w:t>
        </w:r>
        <w:r>
          <w:rPr>
            <w:noProof/>
            <w:webHidden/>
          </w:rPr>
          <w:tab/>
        </w:r>
        <w:r>
          <w:rPr>
            <w:noProof/>
            <w:webHidden/>
          </w:rPr>
          <w:fldChar w:fldCharType="begin"/>
        </w:r>
        <w:r>
          <w:rPr>
            <w:noProof/>
            <w:webHidden/>
          </w:rPr>
          <w:instrText xml:space="preserve"> PAGEREF _Toc407131595 \h </w:instrText>
        </w:r>
        <w:r>
          <w:rPr>
            <w:noProof/>
            <w:webHidden/>
          </w:rPr>
        </w:r>
        <w:r>
          <w:rPr>
            <w:noProof/>
            <w:webHidden/>
          </w:rPr>
          <w:fldChar w:fldCharType="separate"/>
        </w:r>
        <w:r w:rsidR="00506E72">
          <w:rPr>
            <w:noProof/>
            <w:webHidden/>
          </w:rPr>
          <w:t>17</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6" w:history="1">
        <w:r w:rsidRPr="00276139">
          <w:rPr>
            <w:rStyle w:val="Hyperlink"/>
            <w:noProof/>
          </w:rPr>
          <w:t>Main Editor Windows’ Visibility:</w:t>
        </w:r>
        <w:r>
          <w:rPr>
            <w:noProof/>
            <w:webHidden/>
          </w:rPr>
          <w:tab/>
        </w:r>
        <w:r>
          <w:rPr>
            <w:noProof/>
            <w:webHidden/>
          </w:rPr>
          <w:fldChar w:fldCharType="begin"/>
        </w:r>
        <w:r>
          <w:rPr>
            <w:noProof/>
            <w:webHidden/>
          </w:rPr>
          <w:instrText xml:space="preserve"> PAGEREF _Toc407131596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7" w:history="1">
        <w:r w:rsidRPr="00276139">
          <w:rPr>
            <w:rStyle w:val="Hyperlink"/>
            <w:noProof/>
          </w:rPr>
          <w:t>Taskbar Visibility:</w:t>
        </w:r>
        <w:r>
          <w:rPr>
            <w:noProof/>
            <w:webHidden/>
          </w:rPr>
          <w:tab/>
        </w:r>
        <w:r>
          <w:rPr>
            <w:noProof/>
            <w:webHidden/>
          </w:rPr>
          <w:fldChar w:fldCharType="begin"/>
        </w:r>
        <w:r>
          <w:rPr>
            <w:noProof/>
            <w:webHidden/>
          </w:rPr>
          <w:instrText xml:space="preserve"> PAGEREF _Toc407131597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8" w:history="1">
        <w:r w:rsidRPr="00276139">
          <w:rPr>
            <w:rStyle w:val="Hyperlink"/>
            <w:noProof/>
          </w:rPr>
          <w:t>Search and Replace:</w:t>
        </w:r>
        <w:r>
          <w:rPr>
            <w:noProof/>
            <w:webHidden/>
          </w:rPr>
          <w:tab/>
        </w:r>
        <w:r>
          <w:rPr>
            <w:noProof/>
            <w:webHidden/>
          </w:rPr>
          <w:fldChar w:fldCharType="begin"/>
        </w:r>
        <w:r>
          <w:rPr>
            <w:noProof/>
            <w:webHidden/>
          </w:rPr>
          <w:instrText xml:space="preserve"> PAGEREF _Toc407131598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599" w:history="1">
        <w:r w:rsidRPr="00276139">
          <w:rPr>
            <w:rStyle w:val="Hyperlink"/>
            <w:noProof/>
          </w:rPr>
          <w:t>Enhanced Find Text:</w:t>
        </w:r>
        <w:r>
          <w:rPr>
            <w:noProof/>
            <w:webHidden/>
          </w:rPr>
          <w:tab/>
        </w:r>
        <w:r>
          <w:rPr>
            <w:noProof/>
            <w:webHidden/>
          </w:rPr>
          <w:fldChar w:fldCharType="begin"/>
        </w:r>
        <w:r>
          <w:rPr>
            <w:noProof/>
            <w:webHidden/>
          </w:rPr>
          <w:instrText xml:space="preserve"> PAGEREF _Toc407131599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0" w:history="1">
        <w:r w:rsidRPr="00276139">
          <w:rPr>
            <w:rStyle w:val="Hyperlink"/>
            <w:noProof/>
          </w:rPr>
          <w:t>Safer Modification of List View based Records:</w:t>
        </w:r>
        <w:r>
          <w:rPr>
            <w:noProof/>
            <w:webHidden/>
          </w:rPr>
          <w:tab/>
        </w:r>
        <w:r>
          <w:rPr>
            <w:noProof/>
            <w:webHidden/>
          </w:rPr>
          <w:fldChar w:fldCharType="begin"/>
        </w:r>
        <w:r>
          <w:rPr>
            <w:noProof/>
            <w:webHidden/>
          </w:rPr>
          <w:instrText xml:space="preserve"> PAGEREF _Toc407131600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1" w:history="1">
        <w:r w:rsidRPr="00276139">
          <w:rPr>
            <w:rStyle w:val="Hyperlink"/>
            <w:noProof/>
          </w:rPr>
          <w:t>Launch Game:</w:t>
        </w:r>
        <w:r>
          <w:rPr>
            <w:noProof/>
            <w:webHidden/>
          </w:rPr>
          <w:tab/>
        </w:r>
        <w:r>
          <w:rPr>
            <w:noProof/>
            <w:webHidden/>
          </w:rPr>
          <w:fldChar w:fldCharType="begin"/>
        </w:r>
        <w:r>
          <w:rPr>
            <w:noProof/>
            <w:webHidden/>
          </w:rPr>
          <w:instrText xml:space="preserve"> PAGEREF _Toc407131601 \h </w:instrText>
        </w:r>
        <w:r>
          <w:rPr>
            <w:noProof/>
            <w:webHidden/>
          </w:rPr>
        </w:r>
        <w:r>
          <w:rPr>
            <w:noProof/>
            <w:webHidden/>
          </w:rPr>
          <w:fldChar w:fldCharType="separate"/>
        </w:r>
        <w:r w:rsidR="00506E72">
          <w:rPr>
            <w:noProof/>
            <w:webHidden/>
          </w:rPr>
          <w:t>18</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2" w:history="1">
        <w:r w:rsidRPr="00276139">
          <w:rPr>
            <w:rStyle w:val="Hyperlink"/>
            <w:noProof/>
          </w:rPr>
          <w:t>Result Script Editing:</w:t>
        </w:r>
        <w:r>
          <w:rPr>
            <w:noProof/>
            <w:webHidden/>
          </w:rPr>
          <w:tab/>
        </w:r>
        <w:r>
          <w:rPr>
            <w:noProof/>
            <w:webHidden/>
          </w:rPr>
          <w:fldChar w:fldCharType="begin"/>
        </w:r>
        <w:r>
          <w:rPr>
            <w:noProof/>
            <w:webHidden/>
          </w:rPr>
          <w:instrText xml:space="preserve"> PAGEREF _Toc407131602 \h </w:instrText>
        </w:r>
        <w:r>
          <w:rPr>
            <w:noProof/>
            <w:webHidden/>
          </w:rPr>
        </w:r>
        <w:r>
          <w:rPr>
            <w:noProof/>
            <w:webHidden/>
          </w:rPr>
          <w:fldChar w:fldCharType="separate"/>
        </w:r>
        <w:r w:rsidR="00506E72">
          <w:rPr>
            <w:noProof/>
            <w:webHidden/>
          </w:rPr>
          <w:t>19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3" w:history="1">
        <w:r w:rsidRPr="00276139">
          <w:rPr>
            <w:rStyle w:val="Hyperlink"/>
            <w:noProof/>
          </w:rPr>
          <w:t>Time of Day Slider:</w:t>
        </w:r>
        <w:r>
          <w:rPr>
            <w:noProof/>
            <w:webHidden/>
          </w:rPr>
          <w:tab/>
        </w:r>
        <w:r>
          <w:rPr>
            <w:noProof/>
            <w:webHidden/>
          </w:rPr>
          <w:fldChar w:fldCharType="begin"/>
        </w:r>
        <w:r>
          <w:rPr>
            <w:noProof/>
            <w:webHidden/>
          </w:rPr>
          <w:instrText xml:space="preserve"> PAGEREF _Toc407131603 \h </w:instrText>
        </w:r>
        <w:r>
          <w:rPr>
            <w:noProof/>
            <w:webHidden/>
          </w:rPr>
        </w:r>
        <w:r>
          <w:rPr>
            <w:noProof/>
            <w:webHidden/>
          </w:rPr>
          <w:fldChar w:fldCharType="separate"/>
        </w:r>
        <w:r w:rsidR="00506E72">
          <w:rPr>
            <w:noProof/>
            <w:webHidden/>
          </w:rPr>
          <w:t>19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4" w:history="1">
        <w:r w:rsidRPr="00276139">
          <w:rPr>
            <w:rStyle w:val="Hyperlink"/>
            <w:noProof/>
          </w:rPr>
          <w:t>Editor IDs in Edit Dialogue Titles:</w:t>
        </w:r>
        <w:r>
          <w:rPr>
            <w:noProof/>
            <w:webHidden/>
          </w:rPr>
          <w:tab/>
        </w:r>
        <w:r>
          <w:rPr>
            <w:noProof/>
            <w:webHidden/>
          </w:rPr>
          <w:fldChar w:fldCharType="begin"/>
        </w:r>
        <w:r>
          <w:rPr>
            <w:noProof/>
            <w:webHidden/>
          </w:rPr>
          <w:instrText xml:space="preserve"> PAGEREF _Toc407131604 \h </w:instrText>
        </w:r>
        <w:r>
          <w:rPr>
            <w:noProof/>
            <w:webHidden/>
          </w:rPr>
        </w:r>
        <w:r>
          <w:rPr>
            <w:noProof/>
            <w:webHidden/>
          </w:rPr>
          <w:fldChar w:fldCharType="separate"/>
        </w:r>
        <w:r w:rsidR="00506E72">
          <w:rPr>
            <w:noProof/>
            <w:webHidden/>
          </w:rPr>
          <w:t>19</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5" w:history="1">
        <w:r w:rsidRPr="00276139">
          <w:rPr>
            <w:rStyle w:val="Hyperlink"/>
            <w:noProof/>
          </w:rPr>
          <w:t>Improved Dialogue UI's:</w:t>
        </w:r>
        <w:r>
          <w:rPr>
            <w:noProof/>
            <w:webHidden/>
          </w:rPr>
          <w:tab/>
        </w:r>
        <w:r>
          <w:rPr>
            <w:noProof/>
            <w:webHidden/>
          </w:rPr>
          <w:fldChar w:fldCharType="begin"/>
        </w:r>
        <w:r>
          <w:rPr>
            <w:noProof/>
            <w:webHidden/>
          </w:rPr>
          <w:instrText xml:space="preserve"> PAGEREF _Toc407131605 \h </w:instrText>
        </w:r>
        <w:r>
          <w:rPr>
            <w:noProof/>
            <w:webHidden/>
          </w:rPr>
        </w:r>
        <w:r>
          <w:rPr>
            <w:noProof/>
            <w:webHidden/>
          </w:rPr>
          <w:fldChar w:fldCharType="separate"/>
        </w:r>
        <w:r w:rsidR="00506E72">
          <w:rPr>
            <w:noProof/>
            <w:webHidden/>
          </w:rPr>
          <w:t>19</w:t>
        </w:r>
        <w:r>
          <w:rPr>
            <w:noProof/>
            <w:webHidden/>
          </w:rPr>
          <w:fldChar w:fldCharType="end"/>
        </w:r>
      </w:hyperlink>
    </w:p>
    <w:p w:rsidR="00D415B7" w:rsidRDefault="00D415B7">
      <w:pPr>
        <w:pStyle w:val="TOC1"/>
        <w:rPr>
          <w:rFonts w:asciiTheme="minorHAnsi" w:eastAsiaTheme="minorEastAsia" w:hAnsiTheme="minorHAnsi" w:cstheme="minorBidi"/>
          <w:noProof/>
          <w:kern w:val="0"/>
          <w:lang w:val="en-US" w:eastAsia="en-US" w:bidi="ar-SA"/>
        </w:rPr>
      </w:pPr>
      <w:hyperlink w:anchor="_Toc407131606" w:history="1">
        <w:r w:rsidRPr="00276139">
          <w:rPr>
            <w:rStyle w:val="Hyperlink"/>
            <w:noProof/>
          </w:rPr>
          <w:t>Trifles</w:t>
        </w:r>
        <w:r>
          <w:rPr>
            <w:noProof/>
            <w:webHidden/>
          </w:rPr>
          <w:tab/>
        </w:r>
        <w:r>
          <w:rPr>
            <w:noProof/>
            <w:webHidden/>
          </w:rPr>
          <w:fldChar w:fldCharType="begin"/>
        </w:r>
        <w:r>
          <w:rPr>
            <w:noProof/>
            <w:webHidden/>
          </w:rPr>
          <w:instrText xml:space="preserve"> PAGEREF _Toc407131606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7" w:history="1">
        <w:r w:rsidRPr="00276139">
          <w:rPr>
            <w:rStyle w:val="Hyperlink"/>
            <w:noProof/>
          </w:rPr>
          <w:t>Performance Improvements:</w:t>
        </w:r>
        <w:r>
          <w:rPr>
            <w:noProof/>
            <w:webHidden/>
          </w:rPr>
          <w:tab/>
        </w:r>
        <w:r>
          <w:rPr>
            <w:noProof/>
            <w:webHidden/>
          </w:rPr>
          <w:fldChar w:fldCharType="begin"/>
        </w:r>
        <w:r>
          <w:rPr>
            <w:noProof/>
            <w:webHidden/>
          </w:rPr>
          <w:instrText xml:space="preserve"> PAGEREF _Toc407131607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8" w:history="1">
        <w:r w:rsidRPr="00276139">
          <w:rPr>
            <w:rStyle w:val="Hyperlink"/>
            <w:noProof/>
          </w:rPr>
          <w:t>Fast Exit:</w:t>
        </w:r>
        <w:r>
          <w:rPr>
            <w:noProof/>
            <w:webHidden/>
          </w:rPr>
          <w:tab/>
        </w:r>
        <w:r>
          <w:rPr>
            <w:noProof/>
            <w:webHidden/>
          </w:rPr>
          <w:fldChar w:fldCharType="begin"/>
        </w:r>
        <w:r>
          <w:rPr>
            <w:noProof/>
            <w:webHidden/>
          </w:rPr>
          <w:instrText xml:space="preserve"> PAGEREF _Toc407131608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09" w:history="1">
        <w:r w:rsidRPr="00276139">
          <w:rPr>
            <w:rStyle w:val="Hyperlink"/>
            <w:noProof/>
          </w:rPr>
          <w:t>Icons with MIP maps/Texture Size Limitations:</w:t>
        </w:r>
        <w:r>
          <w:rPr>
            <w:noProof/>
            <w:webHidden/>
          </w:rPr>
          <w:tab/>
        </w:r>
        <w:r>
          <w:rPr>
            <w:noProof/>
            <w:webHidden/>
          </w:rPr>
          <w:fldChar w:fldCharType="begin"/>
        </w:r>
        <w:r>
          <w:rPr>
            <w:noProof/>
            <w:webHidden/>
          </w:rPr>
          <w:instrText xml:space="preserve"> PAGEREF _Toc407131609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0" w:history="1">
        <w:r w:rsidRPr="00276139">
          <w:rPr>
            <w:rStyle w:val="Hyperlink"/>
            <w:noProof/>
          </w:rPr>
          <w:t>Auto-loading BSA Archives:</w:t>
        </w:r>
        <w:r>
          <w:rPr>
            <w:noProof/>
            <w:webHidden/>
          </w:rPr>
          <w:tab/>
        </w:r>
        <w:r>
          <w:rPr>
            <w:noProof/>
            <w:webHidden/>
          </w:rPr>
          <w:fldChar w:fldCharType="begin"/>
        </w:r>
        <w:r>
          <w:rPr>
            <w:noProof/>
            <w:webHidden/>
          </w:rPr>
          <w:instrText xml:space="preserve"> PAGEREF _Toc407131610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1" w:history="1">
        <w:r w:rsidRPr="00276139">
          <w:rPr>
            <w:rStyle w:val="Hyperlink"/>
            <w:noProof/>
          </w:rPr>
          <w:t>Integer-prefixed Editor IDs:</w:t>
        </w:r>
        <w:r>
          <w:rPr>
            <w:noProof/>
            <w:webHidden/>
          </w:rPr>
          <w:tab/>
        </w:r>
        <w:r>
          <w:rPr>
            <w:noProof/>
            <w:webHidden/>
          </w:rPr>
          <w:fldChar w:fldCharType="begin"/>
        </w:r>
        <w:r>
          <w:rPr>
            <w:noProof/>
            <w:webHidden/>
          </w:rPr>
          <w:instrText xml:space="preserve"> PAGEREF _Toc407131611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2" w:history="1">
        <w:r w:rsidRPr="00276139">
          <w:rPr>
            <w:rStyle w:val="Hyperlink"/>
            <w:noProof/>
          </w:rPr>
          <w:t>Idle Animation Tree Initialization:</w:t>
        </w:r>
        <w:r>
          <w:rPr>
            <w:noProof/>
            <w:webHidden/>
          </w:rPr>
          <w:tab/>
        </w:r>
        <w:r>
          <w:rPr>
            <w:noProof/>
            <w:webHidden/>
          </w:rPr>
          <w:fldChar w:fldCharType="begin"/>
        </w:r>
        <w:r>
          <w:rPr>
            <w:noProof/>
            <w:webHidden/>
          </w:rPr>
          <w:instrText xml:space="preserve"> PAGEREF _Toc407131612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3" w:history="1">
        <w:r w:rsidRPr="00276139">
          <w:rPr>
            <w:rStyle w:val="Hyperlink"/>
            <w:noProof/>
          </w:rPr>
          <w:t>Archived Sound File Sampling:</w:t>
        </w:r>
        <w:r>
          <w:rPr>
            <w:noProof/>
            <w:webHidden/>
          </w:rPr>
          <w:tab/>
        </w:r>
        <w:r>
          <w:rPr>
            <w:noProof/>
            <w:webHidden/>
          </w:rPr>
          <w:fldChar w:fldCharType="begin"/>
        </w:r>
        <w:r>
          <w:rPr>
            <w:noProof/>
            <w:webHidden/>
          </w:rPr>
          <w:instrText xml:space="preserve"> PAGEREF _Toc407131613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4" w:history="1">
        <w:r w:rsidRPr="00276139">
          <w:rPr>
            <w:rStyle w:val="Hyperlink"/>
            <w:noProof/>
          </w:rPr>
          <w:t>Retroactive “nVidia Fog Fix”:</w:t>
        </w:r>
        <w:r>
          <w:rPr>
            <w:noProof/>
            <w:webHidden/>
          </w:rPr>
          <w:tab/>
        </w:r>
        <w:r>
          <w:rPr>
            <w:noProof/>
            <w:webHidden/>
          </w:rPr>
          <w:fldChar w:fldCharType="begin"/>
        </w:r>
        <w:r>
          <w:rPr>
            <w:noProof/>
            <w:webHidden/>
          </w:rPr>
          <w:instrText xml:space="preserve"> PAGEREF _Toc407131614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5" w:history="1">
        <w:r w:rsidRPr="00276139">
          <w:rPr>
            <w:rStyle w:val="Hyperlink"/>
            <w:noProof/>
          </w:rPr>
          <w:t>Circular Leveled List Detection:</w:t>
        </w:r>
        <w:r>
          <w:rPr>
            <w:noProof/>
            <w:webHidden/>
          </w:rPr>
          <w:tab/>
        </w:r>
        <w:r>
          <w:rPr>
            <w:noProof/>
            <w:webHidden/>
          </w:rPr>
          <w:fldChar w:fldCharType="begin"/>
        </w:r>
        <w:r>
          <w:rPr>
            <w:noProof/>
            <w:webHidden/>
          </w:rPr>
          <w:instrText xml:space="preserve"> PAGEREF _Toc407131615 \h </w:instrText>
        </w:r>
        <w:r>
          <w:rPr>
            <w:noProof/>
            <w:webHidden/>
          </w:rPr>
        </w:r>
        <w:r>
          <w:rPr>
            <w:noProof/>
            <w:webHidden/>
          </w:rPr>
          <w:fldChar w:fldCharType="separate"/>
        </w:r>
        <w:r w:rsidR="00506E72">
          <w:rPr>
            <w:noProof/>
            <w:webHidden/>
          </w:rPr>
          <w:t>21</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6" w:history="1">
        <w:r w:rsidRPr="00276139">
          <w:rPr>
            <w:rStyle w:val="Hyperlink"/>
            <w:noProof/>
          </w:rPr>
          <w:t>3</w:t>
        </w:r>
        <w:r w:rsidRPr="00276139">
          <w:rPr>
            <w:rStyle w:val="Hyperlink"/>
            <w:noProof/>
            <w:vertAlign w:val="superscript"/>
          </w:rPr>
          <w:t>rd</w:t>
        </w:r>
        <w:r w:rsidRPr="00276139">
          <w:rPr>
            <w:rStyle w:val="Hyperlink"/>
            <w:noProof/>
          </w:rPr>
          <w:t xml:space="preserve"> Party Tool Launcher:</w:t>
        </w:r>
        <w:r>
          <w:rPr>
            <w:noProof/>
            <w:webHidden/>
          </w:rPr>
          <w:tab/>
        </w:r>
        <w:r>
          <w:rPr>
            <w:noProof/>
            <w:webHidden/>
          </w:rPr>
          <w:fldChar w:fldCharType="begin"/>
        </w:r>
        <w:r>
          <w:rPr>
            <w:noProof/>
            <w:webHidden/>
          </w:rPr>
          <w:instrText xml:space="preserve"> PAGEREF _Toc407131616 \h </w:instrText>
        </w:r>
        <w:r>
          <w:rPr>
            <w:noProof/>
            <w:webHidden/>
          </w:rPr>
        </w:r>
        <w:r>
          <w:rPr>
            <w:noProof/>
            <w:webHidden/>
          </w:rPr>
          <w:fldChar w:fldCharType="separate"/>
        </w:r>
        <w:r w:rsidR="00506E72">
          <w:rPr>
            <w:noProof/>
            <w:webHidden/>
          </w:rPr>
          <w:t>22</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7" w:history="1">
        <w:r w:rsidRPr="00276139">
          <w:rPr>
            <w:rStyle w:val="Hyperlink"/>
            <w:noProof/>
          </w:rPr>
          <w:t>Achievements:</w:t>
        </w:r>
        <w:r>
          <w:rPr>
            <w:noProof/>
            <w:webHidden/>
          </w:rPr>
          <w:tab/>
        </w:r>
        <w:r>
          <w:rPr>
            <w:noProof/>
            <w:webHidden/>
          </w:rPr>
          <w:fldChar w:fldCharType="begin"/>
        </w:r>
        <w:r>
          <w:rPr>
            <w:noProof/>
            <w:webHidden/>
          </w:rPr>
          <w:instrText xml:space="preserve"> PAGEREF _Toc407131617 \h </w:instrText>
        </w:r>
        <w:r>
          <w:rPr>
            <w:noProof/>
            <w:webHidden/>
          </w:rPr>
        </w:r>
        <w:r>
          <w:rPr>
            <w:noProof/>
            <w:webHidden/>
          </w:rPr>
          <w:fldChar w:fldCharType="separate"/>
        </w:r>
        <w:r w:rsidR="00506E72">
          <w:rPr>
            <w:noProof/>
            <w:webHidden/>
          </w:rPr>
          <w:t>22</w:t>
        </w:r>
        <w:r>
          <w:rPr>
            <w:noProof/>
            <w:webHidden/>
          </w:rPr>
          <w:fldChar w:fldCharType="end"/>
        </w:r>
      </w:hyperlink>
    </w:p>
    <w:p w:rsidR="00D415B7" w:rsidRDefault="00D415B7">
      <w:pPr>
        <w:pStyle w:val="TOC4"/>
        <w:rPr>
          <w:rFonts w:asciiTheme="minorHAnsi" w:eastAsiaTheme="minorEastAsia" w:hAnsiTheme="minorHAnsi" w:cstheme="minorBidi"/>
          <w:noProof/>
          <w:kern w:val="0"/>
          <w:lang w:val="en-US" w:eastAsia="en-US" w:bidi="ar-SA"/>
        </w:rPr>
      </w:pPr>
      <w:hyperlink w:anchor="_Toc407131618" w:history="1">
        <w:r w:rsidRPr="00276139">
          <w:rPr>
            <w:rStyle w:val="Hyperlink"/>
            <w:noProof/>
          </w:rPr>
          <w:t>Last Chance "Panic Save" Handler:</w:t>
        </w:r>
        <w:r>
          <w:rPr>
            <w:noProof/>
            <w:webHidden/>
          </w:rPr>
          <w:tab/>
        </w:r>
        <w:r>
          <w:rPr>
            <w:noProof/>
            <w:webHidden/>
          </w:rPr>
          <w:fldChar w:fldCharType="begin"/>
        </w:r>
        <w:r>
          <w:rPr>
            <w:noProof/>
            <w:webHidden/>
          </w:rPr>
          <w:instrText xml:space="preserve"> PAGEREF _Toc407131618 \h </w:instrText>
        </w:r>
        <w:r>
          <w:rPr>
            <w:noProof/>
            <w:webHidden/>
          </w:rPr>
        </w:r>
        <w:r>
          <w:rPr>
            <w:noProof/>
            <w:webHidden/>
          </w:rPr>
          <w:fldChar w:fldCharType="separate"/>
        </w:r>
        <w:r w:rsidR="00506E72">
          <w:rPr>
            <w:noProof/>
            <w:webHidden/>
          </w:rPr>
          <w:t>22</w:t>
        </w:r>
        <w:r>
          <w:rPr>
            <w:noProof/>
            <w:webHidden/>
          </w:rPr>
          <w:fldChar w:fldCharType="end"/>
        </w:r>
      </w:hyperlink>
    </w:p>
    <w:p w:rsidR="00D415B7" w:rsidRDefault="00D415B7">
      <w:pPr>
        <w:pStyle w:val="TOC1"/>
        <w:rPr>
          <w:rFonts w:asciiTheme="minorHAnsi" w:eastAsiaTheme="minorEastAsia" w:hAnsiTheme="minorHAnsi" w:cstheme="minorBidi"/>
          <w:noProof/>
          <w:kern w:val="0"/>
          <w:lang w:val="en-US" w:eastAsia="en-US" w:bidi="ar-SA"/>
        </w:rPr>
      </w:pPr>
      <w:hyperlink w:anchor="_Toc407131619" w:history="1">
        <w:r w:rsidRPr="00276139">
          <w:rPr>
            <w:rStyle w:val="Hyperlink"/>
            <w:noProof/>
          </w:rPr>
          <w:t>Vanilla Bug Fixes</w:t>
        </w:r>
        <w:r>
          <w:rPr>
            <w:noProof/>
            <w:webHidden/>
          </w:rPr>
          <w:tab/>
        </w:r>
        <w:r>
          <w:rPr>
            <w:noProof/>
            <w:webHidden/>
          </w:rPr>
          <w:fldChar w:fldCharType="begin"/>
        </w:r>
        <w:r>
          <w:rPr>
            <w:noProof/>
            <w:webHidden/>
          </w:rPr>
          <w:instrText xml:space="preserve"> PAGEREF _Toc407131619 \h </w:instrText>
        </w:r>
        <w:r>
          <w:rPr>
            <w:noProof/>
            <w:webHidden/>
          </w:rPr>
        </w:r>
        <w:r>
          <w:rPr>
            <w:noProof/>
            <w:webHidden/>
          </w:rPr>
          <w:fldChar w:fldCharType="separate"/>
        </w:r>
        <w:r w:rsidR="00506E72">
          <w:rPr>
            <w:noProof/>
            <w:webHidden/>
          </w:rPr>
          <w:t>23</w:t>
        </w:r>
        <w:r>
          <w:rPr>
            <w:noProof/>
            <w:webHidden/>
          </w:rPr>
          <w:fldChar w:fldCharType="end"/>
        </w:r>
      </w:hyperlink>
    </w:p>
    <w:p w:rsidR="00D415B7" w:rsidRDefault="00D415B7">
      <w:pPr>
        <w:pStyle w:val="TOC1"/>
        <w:rPr>
          <w:rFonts w:asciiTheme="minorHAnsi" w:eastAsiaTheme="minorEastAsia" w:hAnsiTheme="minorHAnsi" w:cstheme="minorBidi"/>
          <w:noProof/>
          <w:kern w:val="0"/>
          <w:lang w:val="en-US" w:eastAsia="en-US" w:bidi="ar-SA"/>
        </w:rPr>
      </w:pPr>
      <w:hyperlink w:anchor="_Toc407131620" w:history="1">
        <w:r w:rsidRPr="00276139">
          <w:rPr>
            <w:rStyle w:val="Hyperlink"/>
            <w:noProof/>
          </w:rPr>
          <w:t>New tools</w:t>
        </w:r>
        <w:r>
          <w:rPr>
            <w:noProof/>
            <w:webHidden/>
          </w:rPr>
          <w:tab/>
        </w:r>
        <w:r>
          <w:rPr>
            <w:noProof/>
            <w:webHidden/>
          </w:rPr>
          <w:fldChar w:fldCharType="begin"/>
        </w:r>
        <w:r>
          <w:rPr>
            <w:noProof/>
            <w:webHidden/>
          </w:rPr>
          <w:instrText xml:space="preserve"> PAGEREF _Toc407131620 \h </w:instrText>
        </w:r>
        <w:r>
          <w:rPr>
            <w:noProof/>
            <w:webHidden/>
          </w:rPr>
        </w:r>
        <w:r>
          <w:rPr>
            <w:noProof/>
            <w:webHidden/>
          </w:rPr>
          <w:fldChar w:fldCharType="separate"/>
        </w:r>
        <w:r w:rsidR="00506E72">
          <w:rPr>
            <w:noProof/>
            <w:webHidden/>
          </w:rPr>
          <w:t>28</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621" w:history="1">
        <w:r w:rsidRPr="00276139">
          <w:rPr>
            <w:rStyle w:val="Hyperlink"/>
            <w:noProof/>
          </w:rPr>
          <w:t>Coda Script</w:t>
        </w:r>
        <w:r>
          <w:rPr>
            <w:noProof/>
            <w:webHidden/>
          </w:rPr>
          <w:tab/>
        </w:r>
        <w:r>
          <w:rPr>
            <w:noProof/>
            <w:webHidden/>
          </w:rPr>
          <w:fldChar w:fldCharType="begin"/>
        </w:r>
        <w:r>
          <w:rPr>
            <w:noProof/>
            <w:webHidden/>
          </w:rPr>
          <w:instrText xml:space="preserve"> PAGEREF _Toc407131621 \h </w:instrText>
        </w:r>
        <w:r>
          <w:rPr>
            <w:noProof/>
            <w:webHidden/>
          </w:rPr>
        </w:r>
        <w:r>
          <w:rPr>
            <w:noProof/>
            <w:webHidden/>
          </w:rPr>
          <w:fldChar w:fldCharType="separate"/>
        </w:r>
        <w:r w:rsidR="00506E72">
          <w:rPr>
            <w:noProof/>
            <w:webHidden/>
          </w:rPr>
          <w:t>28</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622" w:history="1">
        <w:r w:rsidRPr="00276139">
          <w:rPr>
            <w:rStyle w:val="Hyperlink"/>
            <w:noProof/>
          </w:rPr>
          <w:t>Script Editor</w:t>
        </w:r>
        <w:r>
          <w:rPr>
            <w:noProof/>
            <w:webHidden/>
          </w:rPr>
          <w:tab/>
        </w:r>
        <w:r>
          <w:rPr>
            <w:noProof/>
            <w:webHidden/>
          </w:rPr>
          <w:fldChar w:fldCharType="begin"/>
        </w:r>
        <w:r>
          <w:rPr>
            <w:noProof/>
            <w:webHidden/>
          </w:rPr>
          <w:instrText xml:space="preserve"> PAGEREF _Toc407131622 \h </w:instrText>
        </w:r>
        <w:r>
          <w:rPr>
            <w:noProof/>
            <w:webHidden/>
          </w:rPr>
        </w:r>
        <w:r>
          <w:rPr>
            <w:noProof/>
            <w:webHidden/>
          </w:rPr>
          <w:fldChar w:fldCharType="separate"/>
        </w:r>
        <w:r w:rsidR="00506E72">
          <w:rPr>
            <w:noProof/>
            <w:webHidden/>
          </w:rPr>
          <w:t>28</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3" w:history="1">
        <w:r w:rsidRPr="00276139">
          <w:rPr>
            <w:rStyle w:val="Hyperlink"/>
            <w:noProof/>
          </w:rPr>
          <w:t>IntelliSense</w:t>
        </w:r>
        <w:r>
          <w:rPr>
            <w:noProof/>
            <w:webHidden/>
          </w:rPr>
          <w:tab/>
        </w:r>
        <w:r>
          <w:rPr>
            <w:noProof/>
            <w:webHidden/>
          </w:rPr>
          <w:fldChar w:fldCharType="begin"/>
        </w:r>
        <w:r>
          <w:rPr>
            <w:noProof/>
            <w:webHidden/>
          </w:rPr>
          <w:instrText xml:space="preserve"> PAGEREF _Toc407131623 \h </w:instrText>
        </w:r>
        <w:r>
          <w:rPr>
            <w:noProof/>
            <w:webHidden/>
          </w:rPr>
        </w:r>
        <w:r>
          <w:rPr>
            <w:noProof/>
            <w:webHidden/>
          </w:rPr>
          <w:fldChar w:fldCharType="separate"/>
        </w:r>
        <w:r w:rsidR="00506E72">
          <w:rPr>
            <w:noProof/>
            <w:webHidden/>
          </w:rPr>
          <w:t>34</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4" w:history="1">
        <w:r w:rsidRPr="00276139">
          <w:rPr>
            <w:rStyle w:val="Hyperlink"/>
            <w:noProof/>
          </w:rPr>
          <w:t>Code Snippet Manager</w:t>
        </w:r>
        <w:r>
          <w:rPr>
            <w:noProof/>
            <w:webHidden/>
          </w:rPr>
          <w:tab/>
        </w:r>
        <w:r>
          <w:rPr>
            <w:noProof/>
            <w:webHidden/>
          </w:rPr>
          <w:fldChar w:fldCharType="begin"/>
        </w:r>
        <w:r>
          <w:rPr>
            <w:noProof/>
            <w:webHidden/>
          </w:rPr>
          <w:instrText xml:space="preserve"> PAGEREF _Toc407131624 \h </w:instrText>
        </w:r>
        <w:r>
          <w:rPr>
            <w:noProof/>
            <w:webHidden/>
          </w:rPr>
        </w:r>
        <w:r>
          <w:rPr>
            <w:noProof/>
            <w:webHidden/>
          </w:rPr>
          <w:fldChar w:fldCharType="separate"/>
        </w:r>
        <w:r w:rsidR="00506E72">
          <w:rPr>
            <w:noProof/>
            <w:webHidden/>
          </w:rPr>
          <w:t>36</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5" w:history="1">
        <w:r w:rsidRPr="00276139">
          <w:rPr>
            <w:rStyle w:val="Hyperlink"/>
            <w:noProof/>
          </w:rPr>
          <w:t>Script Validator</w:t>
        </w:r>
        <w:r>
          <w:rPr>
            <w:noProof/>
            <w:webHidden/>
          </w:rPr>
          <w:tab/>
        </w:r>
        <w:r>
          <w:rPr>
            <w:noProof/>
            <w:webHidden/>
          </w:rPr>
          <w:fldChar w:fldCharType="begin"/>
        </w:r>
        <w:r>
          <w:rPr>
            <w:noProof/>
            <w:webHidden/>
          </w:rPr>
          <w:instrText xml:space="preserve"> PAGEREF _Toc407131625 \h </w:instrText>
        </w:r>
        <w:r>
          <w:rPr>
            <w:noProof/>
            <w:webHidden/>
          </w:rPr>
        </w:r>
        <w:r>
          <w:rPr>
            <w:noProof/>
            <w:webHidden/>
          </w:rPr>
          <w:fldChar w:fldCharType="separate"/>
        </w:r>
        <w:r w:rsidR="00506E72">
          <w:rPr>
            <w:noProof/>
            <w:webHidden/>
          </w:rPr>
          <w:t>38</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6" w:history="1">
        <w:r w:rsidRPr="00276139">
          <w:rPr>
            <w:rStyle w:val="Hyperlink"/>
            <w:noProof/>
          </w:rPr>
          <w:t>Pre-processor</w:t>
        </w:r>
        <w:r>
          <w:rPr>
            <w:noProof/>
            <w:webHidden/>
          </w:rPr>
          <w:tab/>
        </w:r>
        <w:r>
          <w:rPr>
            <w:noProof/>
            <w:webHidden/>
          </w:rPr>
          <w:fldChar w:fldCharType="begin"/>
        </w:r>
        <w:r>
          <w:rPr>
            <w:noProof/>
            <w:webHidden/>
          </w:rPr>
          <w:instrText xml:space="preserve"> PAGEREF _Toc407131626 \h </w:instrText>
        </w:r>
        <w:r>
          <w:rPr>
            <w:noProof/>
            <w:webHidden/>
          </w:rPr>
        </w:r>
        <w:r>
          <w:rPr>
            <w:noProof/>
            <w:webHidden/>
          </w:rPr>
          <w:fldChar w:fldCharType="separate"/>
        </w:r>
        <w:r w:rsidR="00506E72">
          <w:rPr>
            <w:noProof/>
            <w:webHidden/>
          </w:rPr>
          <w:t>38</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7" w:history="1">
        <w:r w:rsidRPr="00276139">
          <w:rPr>
            <w:rStyle w:val="Hyperlink"/>
            <w:noProof/>
          </w:rPr>
          <w:t>Shortcut Keys</w:t>
        </w:r>
        <w:r>
          <w:rPr>
            <w:noProof/>
            <w:webHidden/>
          </w:rPr>
          <w:tab/>
        </w:r>
        <w:r>
          <w:rPr>
            <w:noProof/>
            <w:webHidden/>
          </w:rPr>
          <w:fldChar w:fldCharType="begin"/>
        </w:r>
        <w:r>
          <w:rPr>
            <w:noProof/>
            <w:webHidden/>
          </w:rPr>
          <w:instrText xml:space="preserve"> PAGEREF _Toc407131627 \h </w:instrText>
        </w:r>
        <w:r>
          <w:rPr>
            <w:noProof/>
            <w:webHidden/>
          </w:rPr>
        </w:r>
        <w:r>
          <w:rPr>
            <w:noProof/>
            <w:webHidden/>
          </w:rPr>
          <w:fldChar w:fldCharType="separate"/>
        </w:r>
        <w:r w:rsidR="00506E72">
          <w:rPr>
            <w:noProof/>
            <w:webHidden/>
          </w:rPr>
          <w:t>41</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28" w:history="1">
        <w:r w:rsidRPr="00276139">
          <w:rPr>
            <w:rStyle w:val="Hyperlink"/>
            <w:noProof/>
          </w:rPr>
          <w:t>Resource Location</w:t>
        </w:r>
        <w:r>
          <w:rPr>
            <w:noProof/>
            <w:webHidden/>
          </w:rPr>
          <w:tab/>
        </w:r>
        <w:r>
          <w:rPr>
            <w:noProof/>
            <w:webHidden/>
          </w:rPr>
          <w:fldChar w:fldCharType="begin"/>
        </w:r>
        <w:r>
          <w:rPr>
            <w:noProof/>
            <w:webHidden/>
          </w:rPr>
          <w:instrText xml:space="preserve"> PAGEREF _Toc407131628 \h </w:instrText>
        </w:r>
        <w:r>
          <w:rPr>
            <w:noProof/>
            <w:webHidden/>
          </w:rPr>
        </w:r>
        <w:r>
          <w:rPr>
            <w:noProof/>
            <w:webHidden/>
          </w:rPr>
          <w:fldChar w:fldCharType="separate"/>
        </w:r>
        <w:r w:rsidR="00506E72">
          <w:rPr>
            <w:noProof/>
            <w:webHidden/>
          </w:rPr>
          <w:t>43</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629" w:history="1">
        <w:r w:rsidRPr="00276139">
          <w:rPr>
            <w:rStyle w:val="Hyperlink"/>
            <w:noProof/>
          </w:rPr>
          <w:t>Centralized Use Info Listing</w:t>
        </w:r>
        <w:r>
          <w:rPr>
            <w:noProof/>
            <w:webHidden/>
          </w:rPr>
          <w:tab/>
        </w:r>
        <w:r>
          <w:rPr>
            <w:noProof/>
            <w:webHidden/>
          </w:rPr>
          <w:fldChar w:fldCharType="begin"/>
        </w:r>
        <w:r>
          <w:rPr>
            <w:noProof/>
            <w:webHidden/>
          </w:rPr>
          <w:instrText xml:space="preserve"> PAGEREF _Toc407131629 \h </w:instrText>
        </w:r>
        <w:r>
          <w:rPr>
            <w:noProof/>
            <w:webHidden/>
          </w:rPr>
        </w:r>
        <w:r>
          <w:rPr>
            <w:noProof/>
            <w:webHidden/>
          </w:rPr>
          <w:fldChar w:fldCharType="separate"/>
        </w:r>
        <w:r w:rsidR="00506E72">
          <w:rPr>
            <w:noProof/>
            <w:webHidden/>
          </w:rPr>
          <w:t>44</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630" w:history="1">
        <w:r w:rsidRPr="00276139">
          <w:rPr>
            <w:rStyle w:val="Hyperlink"/>
            <w:noProof/>
          </w:rPr>
          <w:t>Batch Reference Editor</w:t>
        </w:r>
        <w:r>
          <w:rPr>
            <w:noProof/>
            <w:webHidden/>
          </w:rPr>
          <w:tab/>
        </w:r>
        <w:r>
          <w:rPr>
            <w:noProof/>
            <w:webHidden/>
          </w:rPr>
          <w:fldChar w:fldCharType="begin"/>
        </w:r>
        <w:r>
          <w:rPr>
            <w:noProof/>
            <w:webHidden/>
          </w:rPr>
          <w:instrText xml:space="preserve"> PAGEREF _Toc407131630 \h </w:instrText>
        </w:r>
        <w:r>
          <w:rPr>
            <w:noProof/>
            <w:webHidden/>
          </w:rPr>
        </w:r>
        <w:r>
          <w:rPr>
            <w:noProof/>
            <w:webHidden/>
          </w:rPr>
          <w:fldChar w:fldCharType="separate"/>
        </w:r>
        <w:r w:rsidR="00506E72">
          <w:rPr>
            <w:noProof/>
            <w:webHidden/>
          </w:rPr>
          <w:t>45</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31" w:history="1">
        <w:r w:rsidRPr="00276139">
          <w:rPr>
            <w:rStyle w:val="Hyperlink"/>
            <w:noProof/>
          </w:rPr>
          <w:t>Usage</w:t>
        </w:r>
        <w:r>
          <w:rPr>
            <w:noProof/>
            <w:webHidden/>
          </w:rPr>
          <w:tab/>
        </w:r>
        <w:r>
          <w:rPr>
            <w:noProof/>
            <w:webHidden/>
          </w:rPr>
          <w:fldChar w:fldCharType="begin"/>
        </w:r>
        <w:r>
          <w:rPr>
            <w:noProof/>
            <w:webHidden/>
          </w:rPr>
          <w:instrText xml:space="preserve"> PAGEREF _Toc407131631 \h </w:instrText>
        </w:r>
        <w:r>
          <w:rPr>
            <w:noProof/>
            <w:webHidden/>
          </w:rPr>
        </w:r>
        <w:r>
          <w:rPr>
            <w:noProof/>
            <w:webHidden/>
          </w:rPr>
          <w:fldChar w:fldCharType="separate"/>
        </w:r>
        <w:r w:rsidR="00506E72">
          <w:rPr>
            <w:noProof/>
            <w:webHidden/>
          </w:rPr>
          <w:t>46</w:t>
        </w:r>
        <w:r>
          <w:rPr>
            <w:noProof/>
            <w:webHidden/>
          </w:rPr>
          <w:fldChar w:fldCharType="end"/>
        </w:r>
      </w:hyperlink>
    </w:p>
    <w:p w:rsidR="00D415B7" w:rsidRDefault="00D415B7">
      <w:pPr>
        <w:pStyle w:val="TOC2"/>
        <w:rPr>
          <w:rFonts w:asciiTheme="minorHAnsi" w:eastAsiaTheme="minorEastAsia" w:hAnsiTheme="minorHAnsi" w:cstheme="minorBidi"/>
          <w:noProof/>
          <w:kern w:val="0"/>
          <w:lang w:val="en-US" w:eastAsia="en-US" w:bidi="ar-SA"/>
        </w:rPr>
      </w:pPr>
      <w:hyperlink w:anchor="_Toc407131632" w:history="1">
        <w:r w:rsidRPr="00276139">
          <w:rPr>
            <w:rStyle w:val="Hyperlink"/>
            <w:noProof/>
          </w:rPr>
          <w:t>Tag Browser</w:t>
        </w:r>
        <w:r>
          <w:rPr>
            <w:noProof/>
            <w:webHidden/>
          </w:rPr>
          <w:tab/>
        </w:r>
        <w:r>
          <w:rPr>
            <w:noProof/>
            <w:webHidden/>
          </w:rPr>
          <w:fldChar w:fldCharType="begin"/>
        </w:r>
        <w:r>
          <w:rPr>
            <w:noProof/>
            <w:webHidden/>
          </w:rPr>
          <w:instrText xml:space="preserve"> PAGEREF _Toc407131632 \h </w:instrText>
        </w:r>
        <w:r>
          <w:rPr>
            <w:noProof/>
            <w:webHidden/>
          </w:rPr>
        </w:r>
        <w:r>
          <w:rPr>
            <w:noProof/>
            <w:webHidden/>
          </w:rPr>
          <w:fldChar w:fldCharType="separate"/>
        </w:r>
        <w:r w:rsidR="00506E72">
          <w:rPr>
            <w:noProof/>
            <w:webHidden/>
          </w:rPr>
          <w:t>47</w:t>
        </w:r>
        <w:r>
          <w:rPr>
            <w:noProof/>
            <w:webHidden/>
          </w:rPr>
          <w:fldChar w:fldCharType="end"/>
        </w:r>
      </w:hyperlink>
    </w:p>
    <w:p w:rsidR="00D415B7" w:rsidRDefault="00D415B7">
      <w:pPr>
        <w:pStyle w:val="TOC3"/>
        <w:rPr>
          <w:rFonts w:asciiTheme="minorHAnsi" w:eastAsiaTheme="minorEastAsia" w:hAnsiTheme="minorHAnsi" w:cstheme="minorBidi"/>
          <w:noProof/>
          <w:kern w:val="0"/>
          <w:lang w:val="en-US" w:eastAsia="en-US" w:bidi="ar-SA"/>
        </w:rPr>
      </w:pPr>
      <w:hyperlink w:anchor="_Toc407131633" w:history="1">
        <w:r w:rsidRPr="00276139">
          <w:rPr>
            <w:rStyle w:val="Hyperlink"/>
            <w:noProof/>
          </w:rPr>
          <w:t>Usage</w:t>
        </w:r>
        <w:r>
          <w:rPr>
            <w:noProof/>
            <w:webHidden/>
          </w:rPr>
          <w:tab/>
        </w:r>
        <w:r>
          <w:rPr>
            <w:noProof/>
            <w:webHidden/>
          </w:rPr>
          <w:fldChar w:fldCharType="begin"/>
        </w:r>
        <w:r>
          <w:rPr>
            <w:noProof/>
            <w:webHidden/>
          </w:rPr>
          <w:instrText xml:space="preserve"> PAGEREF _Toc407131633 \h </w:instrText>
        </w:r>
        <w:r>
          <w:rPr>
            <w:noProof/>
            <w:webHidden/>
          </w:rPr>
        </w:r>
        <w:r>
          <w:rPr>
            <w:noProof/>
            <w:webHidden/>
          </w:rPr>
          <w:fldChar w:fldCharType="separate"/>
        </w:r>
        <w:r w:rsidR="00506E72">
          <w:rPr>
            <w:noProof/>
            <w:webHidden/>
          </w:rPr>
          <w:t>48</w:t>
        </w:r>
        <w:r>
          <w:rPr>
            <w:noProof/>
            <w:webHidden/>
          </w:rPr>
          <w:fldChar w:fldCharType="end"/>
        </w:r>
      </w:hyperlink>
    </w:p>
    <w:p w:rsidR="00D415B7" w:rsidRDefault="00D415B7">
      <w:pPr>
        <w:pStyle w:val="TOC1"/>
        <w:rPr>
          <w:rFonts w:asciiTheme="minorHAnsi" w:eastAsiaTheme="minorEastAsia" w:hAnsiTheme="minorHAnsi" w:cstheme="minorBidi"/>
          <w:noProof/>
          <w:kern w:val="0"/>
          <w:lang w:val="en-US" w:eastAsia="en-US" w:bidi="ar-SA"/>
        </w:rPr>
      </w:pPr>
      <w:hyperlink w:anchor="_Toc407131634" w:history="1">
        <w:r w:rsidRPr="00276139">
          <w:rPr>
            <w:rStyle w:val="Hyperlink"/>
            <w:noProof/>
          </w:rPr>
          <w:t>Plugin Inter-Op API</w:t>
        </w:r>
        <w:r>
          <w:rPr>
            <w:noProof/>
            <w:webHidden/>
          </w:rPr>
          <w:tab/>
        </w:r>
        <w:r>
          <w:rPr>
            <w:noProof/>
            <w:webHidden/>
          </w:rPr>
          <w:fldChar w:fldCharType="begin"/>
        </w:r>
        <w:r>
          <w:rPr>
            <w:noProof/>
            <w:webHidden/>
          </w:rPr>
          <w:instrText xml:space="preserve"> PAGEREF _Toc407131634 \h </w:instrText>
        </w:r>
        <w:r>
          <w:rPr>
            <w:noProof/>
            <w:webHidden/>
          </w:rPr>
        </w:r>
        <w:r>
          <w:rPr>
            <w:noProof/>
            <w:webHidden/>
          </w:rPr>
          <w:fldChar w:fldCharType="separate"/>
        </w:r>
        <w:r w:rsidR="00506E72">
          <w:rPr>
            <w:noProof/>
            <w:webHidden/>
          </w:rPr>
          <w:t>48</w:t>
        </w:r>
        <w:r>
          <w:rPr>
            <w:noProof/>
            <w:webHidden/>
          </w:rPr>
          <w:fldChar w:fldCharType="end"/>
        </w:r>
      </w:hyperlink>
    </w:p>
    <w:p w:rsidR="00573D6C" w:rsidRDefault="0012739A" w:rsidP="0012739A">
      <w:r>
        <w:fldChar w:fldCharType="end"/>
      </w:r>
    </w:p>
    <w:p w:rsidR="00573D6C" w:rsidRDefault="0009508D" w:rsidP="00C265DB">
      <w:pPr>
        <w:pStyle w:val="Heading1"/>
      </w:pPr>
      <w:bookmarkStart w:id="1" w:name="__RefHeading__2178_880371398"/>
      <w:bookmarkStart w:id="2" w:name="_Toc407131559"/>
      <w:bookmarkEnd w:id="1"/>
      <w:r w:rsidRPr="00C265DB">
        <w:t>Introduction</w:t>
      </w:r>
      <w:bookmarkEnd w:id="2"/>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3" w:name="__RefHeading__2180_880371398"/>
      <w:bookmarkStart w:id="4" w:name="_Toc407131560"/>
      <w:bookmarkEnd w:id="3"/>
      <w:r>
        <w:t>Enhancements</w:t>
      </w:r>
      <w:bookmarkEnd w:id="4"/>
    </w:p>
    <w:p w:rsidR="00573D6C" w:rsidRDefault="0009508D">
      <w:pPr>
        <w:pStyle w:val="Heading2"/>
      </w:pPr>
      <w:bookmarkStart w:id="5" w:name="__RefHeading__2182_880371398"/>
      <w:bookmarkStart w:id="6" w:name="_Toc407131561"/>
      <w:bookmarkEnd w:id="5"/>
      <w:r>
        <w:t>Handling of Plugins and Masters</w:t>
      </w:r>
      <w:bookmarkEnd w:id="6"/>
    </w:p>
    <w:p w:rsidR="00573D6C" w:rsidRDefault="0009508D">
      <w:pPr>
        <w:pStyle w:val="Heading4"/>
      </w:pPr>
      <w:bookmarkStart w:id="7" w:name="__RefHeading__2184_880371398"/>
      <w:bookmarkStart w:id="8" w:name="_Toc407131562"/>
      <w:bookmarkEnd w:id="7"/>
      <w:r>
        <w:t>Creation and Modification of Master Files:</w:t>
      </w:r>
      <w:bookmarkEnd w:id="8"/>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9" w:name="__RefHeading__2186_880371398"/>
      <w:bookmarkStart w:id="10" w:name="_Toc407131563"/>
      <w:bookmarkEnd w:id="9"/>
      <w:r>
        <w:t>Modification of Master File Header Data:</w:t>
      </w:r>
      <w:bookmarkEnd w:id="10"/>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1" w:name="__RefHeading__2188_880371398"/>
      <w:bookmarkStart w:id="12" w:name="_Toc407131564"/>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407131565"/>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407131566"/>
      <w:bookmarkEnd w:id="15"/>
      <w:r>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407131567"/>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9" w:name="__RefHeading__2196_880371398"/>
      <w:bookmarkEnd w:id="19"/>
    </w:p>
    <w:p w:rsidR="00573D6C" w:rsidRPr="0012739A" w:rsidRDefault="0009508D" w:rsidP="0012739A">
      <w:pPr>
        <w:pStyle w:val="Heading4"/>
      </w:pPr>
      <w:bookmarkStart w:id="20" w:name="_Toc407131568"/>
      <w:r w:rsidRPr="0012739A">
        <w:lastRenderedPageBreak/>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407131569"/>
      <w:bookmarkEnd w:id="21"/>
      <w:r>
        <w:t>Work-flow Improvements</w:t>
      </w:r>
      <w:bookmarkEnd w:id="22"/>
    </w:p>
    <w:p w:rsidR="00573D6C" w:rsidRDefault="0009508D">
      <w:pPr>
        <w:pStyle w:val="Heading4"/>
      </w:pPr>
      <w:bookmarkStart w:id="23" w:name="__RefHeading__2200_880371398"/>
      <w:bookmarkStart w:id="24" w:name="_Toc407131570"/>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5" w:name="__RefHeading__2202_880371398"/>
      <w:bookmarkEnd w:id="25"/>
    </w:p>
    <w:p w:rsidR="00573D6C" w:rsidRDefault="0009508D" w:rsidP="006918CA">
      <w:pPr>
        <w:pStyle w:val="Heading4"/>
      </w:pPr>
      <w:bookmarkStart w:id="26" w:name="_Toc407131571"/>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407131572"/>
      <w:bookmarkEnd w:id="27"/>
      <w:r>
        <w:t>Setting up a Custom Workspace</w:t>
      </w:r>
      <w:bookmarkEnd w:id="28"/>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407131573"/>
      <w:bookmarkEnd w:id="29"/>
      <w:r>
        <w:t>Console:</w:t>
      </w:r>
      <w:bookmarkEnd w:id="30"/>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w:t>
      </w:r>
      <w:r>
        <w:lastRenderedPageBreak/>
        <w:t xml:space="preserve">brought up by right clicking anywhere in inside the window. </w:t>
      </w:r>
      <w:r w:rsidR="0034733C">
        <w:t>Specific editor warnings can be toggled through the same.</w:t>
      </w:r>
    </w:p>
    <w:p w:rsidR="00573D6C" w:rsidRDefault="00D27847">
      <w:pPr>
        <w:pStyle w:val="IndentedList"/>
      </w:pPr>
      <w:r>
        <w:rPr>
          <w:noProof/>
          <w:lang w:val="en-US" w:eastAsia="en-US" w:bidi="ar-SA"/>
        </w:rPr>
        <w:drawing>
          <wp:anchor distT="0" distB="0" distL="0" distR="0" simplePos="0" relativeHeight="251656192"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1" w:name="__RefHeading__2208_880371398"/>
      <w:bookmarkStart w:id="32" w:name="_Toc407131574"/>
      <w:bookmarkEnd w:id="31"/>
      <w:r>
        <w:t>Enhanced Asset Selection:</w:t>
      </w:r>
      <w:bookmarkEnd w:id="32"/>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3" w:name="_Toc407131575"/>
      <w:r>
        <w:t>Context Menu Tools:</w:t>
      </w:r>
      <w:bookmarkEnd w:id="33"/>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4" w:name="__RefHeading__2242_880371398"/>
      <w:bookmarkStart w:id="35" w:name="_Toc407131576"/>
      <w:bookmarkEnd w:id="34"/>
      <w:r>
        <w:t>Batch Copy Eyes/Hair:</w:t>
      </w:r>
      <w:bookmarkEnd w:id="35"/>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6" w:name="__RefHeading__2244_880371398"/>
      <w:bookmarkStart w:id="37" w:name="_Toc407131577"/>
      <w:bookmarkEnd w:id="36"/>
      <w:r>
        <w:t>FaceGen Editing:</w:t>
      </w:r>
      <w:bookmarkEnd w:id="37"/>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8" w:name="_Toc407131578"/>
      <w:r>
        <w:t>Re</w:t>
      </w:r>
      <w:r w:rsidR="00E5255D">
        <w:t>arrange</w:t>
      </w:r>
      <w:r>
        <w:t xml:space="preserve"> Effect Items:</w:t>
      </w:r>
      <w:bookmarkEnd w:id="38"/>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9" w:name="_Toc407131579"/>
      <w:r>
        <w:t>LOD Texture Generator:</w:t>
      </w:r>
      <w:bookmarkEnd w:id="39"/>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40" w:name="_Toc407131580"/>
      <w:r>
        <w:t>Live Change Log:</w:t>
      </w:r>
      <w:bookmarkEnd w:id="40"/>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1" w:name="_Toc407131581"/>
      <w:r>
        <w:t>Script Compiler:</w:t>
      </w:r>
      <w:bookmarkEnd w:id="41"/>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2" w:name="_Toc407131582"/>
      <w:r>
        <w:t>Quick Look-up Editor ID:</w:t>
      </w:r>
      <w:bookmarkEnd w:id="42"/>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3" w:name="_Toc407131583"/>
      <w:r>
        <w:t>Global Script Creation:</w:t>
      </w:r>
      <w:bookmarkEnd w:id="43"/>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4" w:name="_Enhanced_Response_Editor:"/>
      <w:bookmarkStart w:id="45" w:name="_Toc407131584"/>
      <w:bookmarkEnd w:id="44"/>
      <w:r>
        <w:lastRenderedPageBreak/>
        <w:t>Enhanced Response Editor:</w:t>
      </w:r>
      <w:bookmarkEnd w:id="45"/>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lastRenderedPageBreak/>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6" w:name="_Toc407131585"/>
      <w:r>
        <w:t>Object Window:</w:t>
      </w:r>
      <w:bookmarkEnd w:id="46"/>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1552"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lastRenderedPageBreak/>
        <w:t xml:space="preserve">Filter By Editor ID – The object list can now be filtered by a search string. The filtering is performed as a case-insensitive sub-string search in each form’s Editor ID, </w:t>
      </w:r>
      <w:r w:rsidR="00DE165E">
        <w:t xml:space="preserve">Form ID, </w:t>
      </w:r>
      <w:r>
        <w:t>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7" w:name="__RefHeading__2256_880371398"/>
      <w:bookmarkStart w:id="48" w:name="_Toc407131586"/>
      <w:bookmarkEnd w:id="47"/>
      <w:r>
        <w:t>Cell View Window:</w:t>
      </w:r>
      <w:bookmarkEnd w:id="48"/>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drawing>
          <wp:anchor distT="0" distB="0" distL="0" distR="0" simplePos="0" relativeHeight="251672576"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9" w:name="__RefHeading__2258_880371398"/>
      <w:bookmarkStart w:id="50" w:name="_Toc407131587"/>
      <w:bookmarkEnd w:id="49"/>
      <w:r>
        <w:lastRenderedPageBreak/>
        <w:t>Render Window:</w:t>
      </w:r>
      <w:bookmarkEnd w:id="50"/>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lastRenderedPageBreak/>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5B55A3" w:rsidRDefault="005B55A3" w:rsidP="005B55A3">
      <w:pPr>
        <w:pStyle w:val="ListParagraph"/>
        <w:numPr>
          <w:ilvl w:val="1"/>
          <w:numId w:val="7"/>
        </w:numPr>
        <w:suppressAutoHyphens w:val="0"/>
        <w:spacing w:after="0" w:line="240" w:lineRule="auto"/>
      </w:pPr>
      <w:r>
        <w:t>Save Exterior Cell Snapshot – Saves a DDS snapshot – as seen in the render window – of the current exterior cell (grid-centre) to the Data\Textures\Landscape directory. The resolution of the snapshot can be customized in the CSE Preferences dialogue.</w:t>
      </w:r>
    </w:p>
    <w:p w:rsidR="003B5EB9" w:rsidRDefault="003B5EB9" w:rsidP="003B5EB9">
      <w:pPr>
        <w:pStyle w:val="Heading5"/>
      </w:pPr>
      <w:bookmarkStart w:id="51" w:name="__RefHeading__2507_708653987"/>
      <w:bookmarkStart w:id="52" w:name="_Toc407131588"/>
      <w:bookmarkEnd w:id="51"/>
      <w:r>
        <w:t>Shortcut Keys</w:t>
      </w:r>
      <w:bookmarkEnd w:id="52"/>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lastRenderedPageBreak/>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3" w:name="_Global_Clipboard:"/>
      <w:bookmarkStart w:id="54" w:name="_Toc407131589"/>
      <w:bookmarkEnd w:id="53"/>
      <w:r>
        <w:t>Global Clipboard:</w:t>
      </w:r>
      <w:bookmarkEnd w:id="54"/>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5" w:name="_Toc407131590"/>
      <w:r>
        <w:t>Global Undo Stack:</w:t>
      </w:r>
      <w:bookmarkEnd w:id="55"/>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lastRenderedPageBreak/>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6" w:name="__RefHeading__2210_880371398"/>
      <w:bookmarkStart w:id="57" w:name="_Toc407131591"/>
      <w:bookmarkEnd w:id="56"/>
      <w:r>
        <w:t>User Interface Improvements</w:t>
      </w:r>
      <w:bookmarkEnd w:id="57"/>
    </w:p>
    <w:p w:rsidR="00573D6C" w:rsidRDefault="0009508D">
      <w:pPr>
        <w:pStyle w:val="Heading4"/>
      </w:pPr>
      <w:bookmarkStart w:id="58" w:name="__RefHeading__2212_880371398"/>
      <w:bookmarkStart w:id="59" w:name="_Toc407131592"/>
      <w:bookmarkEnd w:id="58"/>
      <w:r>
        <w:t>Active Form Sorting:</w:t>
      </w:r>
      <w:bookmarkEnd w:id="59"/>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0" w:name="__RefHeading__2214_880371398"/>
      <w:bookmarkStart w:id="61" w:name="_Toc407131593"/>
      <w:bookmarkEnd w:id="60"/>
      <w:r>
        <w:t>Active Form Colourization:</w:t>
      </w:r>
      <w:bookmarkEnd w:id="61"/>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2" w:name="_Toc407131594"/>
      <w:r>
        <w:t>Override Form Colourization:</w:t>
      </w:r>
      <w:bookmarkEnd w:id="62"/>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3" w:name="__RefHeading__2216_880371398"/>
      <w:bookmarkStart w:id="64" w:name="_Toc407131595"/>
      <w:bookmarkEnd w:id="63"/>
      <w:r>
        <w:t>Form Enumeration Filters:</w:t>
      </w:r>
      <w:bookmarkEnd w:id="64"/>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5" w:name="__RefHeading__2218_880371398"/>
      <w:bookmarkStart w:id="66" w:name="__RefHeading__2220_880371398"/>
      <w:bookmarkStart w:id="67" w:name="_Toc407131596"/>
      <w:bookmarkEnd w:id="65"/>
      <w:bookmarkEnd w:id="66"/>
      <w:r>
        <w:lastRenderedPageBreak/>
        <w:t>Main Editor Windows’ Visibility:</w:t>
      </w:r>
      <w:bookmarkEnd w:id="67"/>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8" w:name="__RefHeading__2222_880371398"/>
      <w:bookmarkStart w:id="69" w:name="_Toc407131597"/>
      <w:bookmarkEnd w:id="68"/>
      <w:r>
        <w:t>Taskbar Visibility:</w:t>
      </w:r>
      <w:bookmarkEnd w:id="69"/>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0" w:name="__RefHeading__2224_880371398"/>
      <w:bookmarkStart w:id="71" w:name="__RefHeading__2226_880371398"/>
      <w:bookmarkStart w:id="72" w:name="_Toc407131598"/>
      <w:bookmarkEnd w:id="70"/>
      <w:bookmarkEnd w:id="71"/>
      <w:r>
        <w:t>Search and Replace:</w:t>
      </w:r>
      <w:bookmarkEnd w:id="72"/>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3" w:name="__RefHeading__2228_880371398"/>
      <w:bookmarkStart w:id="74" w:name="_Toc407131599"/>
      <w:bookmarkEnd w:id="73"/>
      <w:r>
        <w:t>Enhanced Find Text:</w:t>
      </w:r>
      <w:bookmarkEnd w:id="74"/>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5" w:name="__RefHeading__2230_880371398"/>
      <w:bookmarkStart w:id="76" w:name="_Toc407131600"/>
      <w:bookmarkEnd w:id="75"/>
      <w:r>
        <w:t>Safer Modification of List View based Records:</w:t>
      </w:r>
      <w:bookmarkEnd w:id="76"/>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7" w:name="__RefHeading__2232_880371398"/>
      <w:bookmarkStart w:id="78" w:name="_Toc407131601"/>
      <w:bookmarkEnd w:id="77"/>
      <w:r>
        <w:t>Launch Game:</w:t>
      </w:r>
      <w:bookmarkEnd w:id="78"/>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9" w:name="__RefHeading__2234_880371398"/>
      <w:bookmarkStart w:id="80" w:name="__RefHeading__2236_880371398"/>
      <w:bookmarkStart w:id="81" w:name="__RefHeading__2238_880371398"/>
      <w:bookmarkStart w:id="82" w:name="_Toc407131602"/>
      <w:bookmarkEnd w:id="79"/>
      <w:bookmarkEnd w:id="80"/>
      <w:bookmarkEnd w:id="81"/>
      <w:r>
        <w:lastRenderedPageBreak/>
        <w:t>Result Script Editing:</w:t>
      </w:r>
      <w:bookmarkEnd w:id="82"/>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3" w:name="__RefHeading__2240_880371398"/>
      <w:bookmarkEnd w:id="83"/>
    </w:p>
    <w:p w:rsidR="00573D6C" w:rsidRDefault="0009508D">
      <w:pPr>
        <w:pStyle w:val="Heading4"/>
      </w:pPr>
      <w:bookmarkStart w:id="84" w:name="__RefHeading__2246_880371398"/>
      <w:bookmarkStart w:id="85" w:name="_Toc407131603"/>
      <w:bookmarkEnd w:id="84"/>
      <w:r>
        <w:t>Time of Day Slider:</w:t>
      </w:r>
      <w:bookmarkEnd w:id="85"/>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6" w:name="__RefHeading__2248_880371398"/>
      <w:bookmarkStart w:id="87" w:name="_Toc407131604"/>
      <w:bookmarkEnd w:id="86"/>
      <w:r>
        <w:t>Editor IDs in Edit Dialogue Titles:</w:t>
      </w:r>
      <w:bookmarkEnd w:id="87"/>
    </w:p>
    <w:p w:rsidR="00573D6C" w:rsidRDefault="0009508D">
      <w:pPr>
        <w:pStyle w:val="IndentedList"/>
      </w:pPr>
      <w:r>
        <w:tab/>
        <w:t>The editor ID of the form being edited is now displayed in the dialogue window’s title bar.</w:t>
      </w:r>
    </w:p>
    <w:p w:rsidR="00573D6C" w:rsidRDefault="00D27847">
      <w:pPr>
        <w:pStyle w:val="Heading4"/>
      </w:pPr>
      <w:bookmarkStart w:id="88" w:name="_Toc407131605"/>
      <w:r>
        <w:rPr>
          <w:noProof/>
          <w:lang w:val="en-US" w:eastAsia="en-US" w:bidi="ar-SA"/>
        </w:rPr>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9" w:name="__RefHeading__2250_880371398"/>
      <w:bookmarkEnd w:id="89"/>
      <w:r w:rsidR="0009508D">
        <w:t>Improved Dialogue UI's:</w:t>
      </w:r>
      <w:bookmarkEnd w:id="88"/>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lastRenderedPageBreak/>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lastRenderedPageBreak/>
        <w:t>Weapon.</w:t>
      </w:r>
    </w:p>
    <w:p w:rsidR="00DE4665" w:rsidRDefault="00DE4665">
      <w:pPr>
        <w:pStyle w:val="IndentedList"/>
        <w:numPr>
          <w:ilvl w:val="0"/>
          <w:numId w:val="13"/>
        </w:numPr>
      </w:pPr>
      <w:r>
        <w:t>Book.</w:t>
      </w:r>
    </w:p>
    <w:p w:rsidR="00573D6C" w:rsidRDefault="00573D6C">
      <w:bookmarkStart w:id="90" w:name="_toc223"/>
      <w:bookmarkStart w:id="91" w:name="__RefHeading__2252_880371398"/>
      <w:bookmarkStart w:id="92" w:name="__RefHeading__2254_880371398"/>
      <w:bookmarkEnd w:id="90"/>
      <w:bookmarkEnd w:id="91"/>
      <w:bookmarkEnd w:id="92"/>
    </w:p>
    <w:p w:rsidR="00573D6C" w:rsidRDefault="0009508D">
      <w:pPr>
        <w:pStyle w:val="Heading1"/>
      </w:pPr>
      <w:bookmarkStart w:id="93" w:name="__RefHeading__2260_880371398"/>
      <w:bookmarkStart w:id="94" w:name="_Toc407131606"/>
      <w:bookmarkEnd w:id="93"/>
      <w:r>
        <w:t>Trifles</w:t>
      </w:r>
      <w:bookmarkEnd w:id="94"/>
    </w:p>
    <w:p w:rsidR="00573D6C" w:rsidRDefault="0009508D">
      <w:pPr>
        <w:pStyle w:val="Heading4"/>
      </w:pPr>
      <w:bookmarkStart w:id="95" w:name="__RefHeading__2262_880371398"/>
      <w:bookmarkStart w:id="96" w:name="_Toc407131607"/>
      <w:bookmarkEnd w:id="95"/>
      <w:r>
        <w:t>Performance Improvements:</w:t>
      </w:r>
      <w:bookmarkEnd w:id="96"/>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7" w:name="__RefHeading__2264_880371398"/>
      <w:bookmarkStart w:id="98" w:name="_Toc407131608"/>
      <w:bookmarkEnd w:id="97"/>
      <w:r>
        <w:t>Fast Exit:</w:t>
      </w:r>
      <w:bookmarkEnd w:id="98"/>
    </w:p>
    <w:p w:rsidR="00573D6C" w:rsidRDefault="0009508D">
      <w:pPr>
        <w:pStyle w:val="IndentedList"/>
      </w:pPr>
      <w:r>
        <w:t>The editor shuts down in matter of seconds, as opposed to minutes when not using the CSE.</w:t>
      </w:r>
    </w:p>
    <w:p w:rsidR="00573D6C" w:rsidRDefault="0009508D">
      <w:pPr>
        <w:pStyle w:val="Heading4"/>
      </w:pPr>
      <w:bookmarkStart w:id="99" w:name="__RefHeading__2266_880371398"/>
      <w:bookmarkStart w:id="100" w:name="_Toc407131609"/>
      <w:bookmarkEnd w:id="99"/>
      <w:r>
        <w:t>Icons with MIP maps/Texture Size Limitations:</w:t>
      </w:r>
      <w:bookmarkEnd w:id="100"/>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1" w:name="__RefHeading__2268_880371398"/>
      <w:bookmarkStart w:id="102" w:name="_Toc407131610"/>
      <w:bookmarkEnd w:id="101"/>
      <w:r>
        <w:t>Auto-loading BSA Archives:</w:t>
      </w:r>
      <w:bookmarkEnd w:id="102"/>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3" w:name="__RefHeading__2270_880371398"/>
      <w:bookmarkStart w:id="104" w:name="_Toc407131611"/>
      <w:bookmarkEnd w:id="103"/>
      <w:r>
        <w:t>Integer-prefixed Editor IDs:</w:t>
      </w:r>
      <w:bookmarkEnd w:id="104"/>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5" w:name="__RefHeading__2272_880371398"/>
      <w:bookmarkStart w:id="106" w:name="_Toc407131612"/>
      <w:bookmarkEnd w:id="105"/>
      <w:r>
        <w:t>Idle Animation Tree Initialization:</w:t>
      </w:r>
      <w:bookmarkEnd w:id="106"/>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7" w:name="__RefHeading__2274_880371398"/>
      <w:bookmarkStart w:id="108" w:name="_Toc407131613"/>
      <w:bookmarkEnd w:id="107"/>
      <w:r>
        <w:t>Archived Sound File Sampling:</w:t>
      </w:r>
      <w:bookmarkEnd w:id="108"/>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09" w:name="__RefHeading__2517_708653987"/>
      <w:bookmarkStart w:id="110" w:name="_Toc407131614"/>
      <w:bookmarkEnd w:id="109"/>
      <w:r>
        <w:t>Retroactive “nVidia Fog Fix”:</w:t>
      </w:r>
      <w:bookmarkEnd w:id="110"/>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1" w:name="_Toc407131615"/>
      <w:r>
        <w:t>Circular Leveled List Detection:</w:t>
      </w:r>
      <w:bookmarkEnd w:id="111"/>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2" w:name="_Toc407131616"/>
      <w:r>
        <w:lastRenderedPageBreak/>
        <w:t>3</w:t>
      </w:r>
      <w:r>
        <w:rPr>
          <w:vertAlign w:val="superscript"/>
        </w:rPr>
        <w:t>rd</w:t>
      </w:r>
      <w:r>
        <w:t xml:space="preserve"> Party Tool Launcher:</w:t>
      </w:r>
      <w:bookmarkEnd w:id="112"/>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3" w:name="__RefHeading__2278_880371398"/>
      <w:bookmarkStart w:id="114" w:name="_Toc407131617"/>
      <w:bookmarkEnd w:id="113"/>
      <w:r>
        <w:t>Achievements:</w:t>
      </w:r>
      <w:bookmarkEnd w:id="11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5" w:name="__RefHeading__2280_880371398"/>
      <w:bookmarkStart w:id="116" w:name="_Toc407131618"/>
      <w:bookmarkEnd w:id="115"/>
      <w:r>
        <w:t>Last Chance "Panic Save" Handler:</w:t>
      </w:r>
      <w:bookmarkEnd w:id="116"/>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573D6C" w:rsidRDefault="0009508D">
      <w:pPr>
        <w:pStyle w:val="Heading1"/>
      </w:pPr>
      <w:bookmarkStart w:id="117" w:name="__RefHeading__2282_880371398"/>
      <w:bookmarkStart w:id="118" w:name="_Toc407131619"/>
      <w:bookmarkEnd w:id="117"/>
      <w:r>
        <w:lastRenderedPageBreak/>
        <w:t>Vanilla Bug Fixes</w:t>
      </w:r>
      <w:bookmarkEnd w:id="118"/>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w:t>
            </w:r>
            <w:r>
              <w:lastRenderedPageBreak/>
              <w:t xml:space="preserve">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the correct parsing of script source code containing non-standard line </w:t>
            </w:r>
            <w:r>
              <w:lastRenderedPageBreak/>
              <w:t>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 xml:space="preserve">prevented the falloff exponent </w:t>
            </w:r>
            <w:r w:rsidRPr="0034733C">
              <w:lastRenderedPageBreak/>
              <w:t>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lastRenderedPageBreak/>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bl>
    <w:p w:rsidR="00995778" w:rsidRDefault="00995778">
      <w:pPr>
        <w:pStyle w:val="Heading1"/>
      </w:pPr>
      <w:bookmarkStart w:id="119" w:name="__RefHeading__2284_880371398"/>
      <w:bookmarkEnd w:id="119"/>
    </w:p>
    <w:p w:rsidR="00573D6C" w:rsidRDefault="0009508D">
      <w:pPr>
        <w:pStyle w:val="Heading1"/>
      </w:pPr>
      <w:bookmarkStart w:id="120" w:name="_Toc407131620"/>
      <w:r>
        <w:t>New tools</w:t>
      </w:r>
      <w:bookmarkEnd w:id="120"/>
    </w:p>
    <w:p w:rsidR="003941C5" w:rsidRDefault="003941C5">
      <w:pPr>
        <w:pStyle w:val="Heading2"/>
      </w:pPr>
      <w:bookmarkStart w:id="121" w:name="__RefHeading__2286_880371398"/>
      <w:bookmarkStart w:id="122" w:name="_Toc407131621"/>
      <w:bookmarkEnd w:id="121"/>
      <w:r>
        <w:t>Coda Script</w:t>
      </w:r>
      <w:bookmarkEnd w:id="122"/>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3" w:name="_Toc407131622"/>
      <w:r>
        <w:t>Script Editor</w:t>
      </w:r>
      <w:bookmarkEnd w:id="123"/>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19">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8480"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70528"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2">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4" w:name="Navigate%20Forward%20Backward"/>
      <w:bookmarkEnd w:id="124"/>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5" w:name="__RefHeading__2288_880371398"/>
      <w:bookmarkStart w:id="126" w:name="_Toc407131623"/>
      <w:bookmarkEnd w:id="125"/>
      <w:r>
        <w:t>IntelliSense</w:t>
      </w:r>
      <w:bookmarkEnd w:id="126"/>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2096"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4928"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5952"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46976"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IntelliSense also allows for quick access to an object’s properties in the form of tool-tips. Hovering the mouse pointer over a valid identifier will bring up a tool-tip describing the object using it.</w:t>
      </w:r>
    </w:p>
    <w:p w:rsidR="00573D6C" w:rsidRDefault="0009508D">
      <w:pPr>
        <w:pStyle w:val="Heading3"/>
      </w:pPr>
      <w:bookmarkStart w:id="127" w:name="_toc808"/>
      <w:bookmarkStart w:id="128" w:name="__RefHeading__2290_880371398"/>
      <w:bookmarkStart w:id="129" w:name="_Toc407131624"/>
      <w:bookmarkEnd w:id="127"/>
      <w:bookmarkEnd w:id="128"/>
      <w:r>
        <w:t>Code Snippet Manager</w:t>
      </w:r>
      <w:bookmarkEnd w:id="129"/>
    </w:p>
    <w:p w:rsidR="00573D6C" w:rsidRDefault="00D27847">
      <w:pPr>
        <w:pStyle w:val="BodyText"/>
      </w:pPr>
      <w:r>
        <w:rPr>
          <w:noProof/>
          <w:lang w:val="en-US" w:eastAsia="en-US" w:bidi="ar-SA"/>
        </w:rPr>
        <w:lastRenderedPageBreak/>
        <w:drawing>
          <wp:anchor distT="0" distB="0" distL="0" distR="0" simplePos="0" relativeHeight="251669504"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30" w:name="_Toc407131625"/>
      <w:r>
        <w:rPr>
          <w:noProof/>
          <w:lang w:val="en-US" w:eastAsia="en-US" w:bidi="ar-SA"/>
        </w:rPr>
        <w:lastRenderedPageBreak/>
        <w:drawing>
          <wp:anchor distT="0" distB="107950" distL="0" distR="0" simplePos="0" relativeHeight="251653120"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31" w:name="__RefHeading__2292_880371398"/>
      <w:bookmarkEnd w:id="131"/>
      <w:r w:rsidR="0009508D">
        <w:t>Script Validator</w:t>
      </w:r>
      <w:bookmarkEnd w:id="130"/>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32" w:name="__RefHeading__2294_880371398"/>
      <w:bookmarkStart w:id="133" w:name="_Toc407131626"/>
      <w:bookmarkEnd w:id="132"/>
      <w:r>
        <w:t>Pre-processor</w:t>
      </w:r>
      <w:bookmarkEnd w:id="133"/>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4" w:name="__RefHeading__2296_880371398"/>
      <w:bookmarkStart w:id="135" w:name="_Toc407131627"/>
      <w:bookmarkEnd w:id="134"/>
      <w:r>
        <w:t>Shortcut Keys</w:t>
      </w:r>
      <w:bookmarkEnd w:id="135"/>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6" w:name="__RefHeading__2298_880371398"/>
      <w:bookmarkStart w:id="137" w:name="_Toc407131628"/>
      <w:bookmarkEnd w:id="136"/>
      <w:r>
        <w:t>Resource Location</w:t>
      </w:r>
      <w:bookmarkEnd w:id="13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8" w:name="_toc1114"/>
      <w:bookmarkStart w:id="139" w:name="__RefHeading__2300_880371398"/>
      <w:bookmarkStart w:id="140" w:name="_Centralized_Use_Info"/>
      <w:bookmarkStart w:id="141" w:name="_Toc407131629"/>
      <w:bookmarkEnd w:id="138"/>
      <w:bookmarkEnd w:id="139"/>
      <w:bookmarkEnd w:id="140"/>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1"/>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2" w:name="_toc1117"/>
      <w:bookmarkStart w:id="143" w:name="__RefHeading__2302_880371398"/>
      <w:bookmarkEnd w:id="142"/>
      <w:bookmarkEnd w:id="143"/>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4" w:name="_Toc407131630"/>
      <w:r>
        <w:t>Batch Reference Editor</w:t>
      </w:r>
      <w:bookmarkEnd w:id="144"/>
    </w:p>
    <w:p w:rsidR="00573D6C" w:rsidRDefault="00D27847">
      <w:pPr>
        <w:pStyle w:val="BodyText"/>
      </w:pPr>
      <w:r>
        <w:rPr>
          <w:noProof/>
          <w:lang w:val="en-US" w:eastAsia="en-US"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5" w:name="__RefHeading__2304_880371398"/>
      <w:bookmarkStart w:id="146" w:name="_Toc407131631"/>
      <w:bookmarkEnd w:id="145"/>
      <w:r>
        <w:t>Usage</w:t>
      </w:r>
      <w:bookmarkEnd w:id="146"/>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7" w:name="_toc1128"/>
      <w:bookmarkStart w:id="148" w:name="__RefHeading__2306_880371398"/>
      <w:bookmarkStart w:id="149" w:name="_Tag_Browser"/>
      <w:bookmarkStart w:id="150" w:name="_Toc407131632"/>
      <w:bookmarkEnd w:id="147"/>
      <w:bookmarkEnd w:id="148"/>
      <w:bookmarkEnd w:id="149"/>
      <w:r>
        <w:t>Tag Browser</w:t>
      </w:r>
      <w:bookmarkEnd w:id="150"/>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1" w:name="__RefHeading__2308_880371398"/>
      <w:bookmarkStart w:id="152" w:name="_Toc407131633"/>
      <w:bookmarkEnd w:id="151"/>
      <w:r>
        <w:lastRenderedPageBreak/>
        <w:t>Usage</w:t>
      </w:r>
      <w:bookmarkEnd w:id="152"/>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803904" w:rsidRDefault="00803904">
      <w:pPr>
        <w:pStyle w:val="BodyText"/>
      </w:pPr>
    </w:p>
    <w:p w:rsidR="00803904" w:rsidRDefault="005D033A" w:rsidP="00803904">
      <w:pPr>
        <w:pStyle w:val="Heading1"/>
      </w:pPr>
      <w:bookmarkStart w:id="153" w:name="_Toc407131634"/>
      <w:r>
        <w:t>Plugin Inter-O</w:t>
      </w:r>
      <w:r w:rsidR="00803904">
        <w:t>p API</w:t>
      </w:r>
      <w:bookmarkEnd w:id="153"/>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7"/>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16E" w:rsidRDefault="00FE616E">
      <w:pPr>
        <w:spacing w:after="0" w:line="240" w:lineRule="auto"/>
      </w:pPr>
      <w:r>
        <w:separator/>
      </w:r>
    </w:p>
  </w:endnote>
  <w:endnote w:type="continuationSeparator" w:id="0">
    <w:p w:rsidR="00FE616E" w:rsidRDefault="00FE6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16E" w:rsidRDefault="00FE616E">
      <w:pPr>
        <w:spacing w:after="0" w:line="240" w:lineRule="auto"/>
      </w:pPr>
      <w:r>
        <w:separator/>
      </w:r>
    </w:p>
  </w:footnote>
  <w:footnote w:type="continuationSeparator" w:id="0">
    <w:p w:rsidR="00FE616E" w:rsidRDefault="00FE616E">
      <w:pPr>
        <w:spacing w:after="0" w:line="240" w:lineRule="auto"/>
      </w:pPr>
      <w:r>
        <w:continuationSeparator/>
      </w:r>
    </w:p>
  </w:footnote>
  <w:footnote w:id="1">
    <w:p w:rsidR="005B55A3" w:rsidRDefault="005B55A3"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5B55A3" w:rsidRDefault="005B55A3" w:rsidP="003B5EB9">
      <w:pPr>
        <w:pStyle w:val="FootnoteText"/>
      </w:pPr>
      <w:r>
        <w:rPr>
          <w:rStyle w:val="FootnoteCharacters"/>
        </w:rPr>
        <w:t>2</w:t>
      </w:r>
      <w:r>
        <w:tab/>
        <w:t>Reference selection behaviour can be temporarily reset by holding down the Alt key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5A3" w:rsidRDefault="005B55A3">
    <w:pPr>
      <w:pStyle w:val="Header"/>
      <w:tabs>
        <w:tab w:val="clear" w:pos="9360"/>
        <w:tab w:val="right" w:pos="10560"/>
      </w:tabs>
    </w:pPr>
    <w:r>
      <w:fldChar w:fldCharType="begin"/>
    </w:r>
    <w:r>
      <w:instrText xml:space="preserve"> PAGE </w:instrText>
    </w:r>
    <w:r>
      <w:fldChar w:fldCharType="separate"/>
    </w:r>
    <w:r w:rsidR="00506E72">
      <w:rPr>
        <w:noProof/>
      </w:rPr>
      <w:t>48</w:t>
    </w:r>
    <w:r>
      <w:fldChar w:fldCharType="end"/>
    </w:r>
    <w:r>
      <w:tab/>
    </w:r>
    <w:r>
      <w:tab/>
    </w:r>
    <w:r>
      <w:fldChar w:fldCharType="begin"/>
    </w:r>
    <w:r>
      <w:instrText xml:space="preserve"> TITLE </w:instrText>
    </w:r>
    <w:r>
      <w:fldChar w:fldCharType="separate"/>
    </w:r>
    <w:r w:rsidR="00506E72">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0D23D5"/>
    <w:rsid w:val="000E238E"/>
    <w:rsid w:val="0012739A"/>
    <w:rsid w:val="001B059E"/>
    <w:rsid w:val="001F6398"/>
    <w:rsid w:val="002327E2"/>
    <w:rsid w:val="0024653D"/>
    <w:rsid w:val="00253271"/>
    <w:rsid w:val="00261DB5"/>
    <w:rsid w:val="002F3054"/>
    <w:rsid w:val="0034733C"/>
    <w:rsid w:val="003941C5"/>
    <w:rsid w:val="003A4DF1"/>
    <w:rsid w:val="003B2D62"/>
    <w:rsid w:val="003B5EB9"/>
    <w:rsid w:val="003F5E7D"/>
    <w:rsid w:val="00444AA5"/>
    <w:rsid w:val="00495022"/>
    <w:rsid w:val="004B49C0"/>
    <w:rsid w:val="004E46D9"/>
    <w:rsid w:val="004F5866"/>
    <w:rsid w:val="0050282E"/>
    <w:rsid w:val="00506E72"/>
    <w:rsid w:val="005142F2"/>
    <w:rsid w:val="00533C03"/>
    <w:rsid w:val="00573D6C"/>
    <w:rsid w:val="005A3637"/>
    <w:rsid w:val="005B55A3"/>
    <w:rsid w:val="005D033A"/>
    <w:rsid w:val="006061D3"/>
    <w:rsid w:val="00625BF2"/>
    <w:rsid w:val="006918CA"/>
    <w:rsid w:val="006B14C1"/>
    <w:rsid w:val="006C16C0"/>
    <w:rsid w:val="0074103A"/>
    <w:rsid w:val="007756A1"/>
    <w:rsid w:val="00803904"/>
    <w:rsid w:val="00810D2B"/>
    <w:rsid w:val="00831795"/>
    <w:rsid w:val="0084371A"/>
    <w:rsid w:val="008D6756"/>
    <w:rsid w:val="00946046"/>
    <w:rsid w:val="00995778"/>
    <w:rsid w:val="009A5EAF"/>
    <w:rsid w:val="009C6E6A"/>
    <w:rsid w:val="00A13DEF"/>
    <w:rsid w:val="00A865DE"/>
    <w:rsid w:val="00B40BB2"/>
    <w:rsid w:val="00B437DD"/>
    <w:rsid w:val="00B7590D"/>
    <w:rsid w:val="00B97BD5"/>
    <w:rsid w:val="00BE636D"/>
    <w:rsid w:val="00C07150"/>
    <w:rsid w:val="00C2040F"/>
    <w:rsid w:val="00C265DB"/>
    <w:rsid w:val="00C27625"/>
    <w:rsid w:val="00C319FB"/>
    <w:rsid w:val="00C73C5D"/>
    <w:rsid w:val="00CA0E04"/>
    <w:rsid w:val="00CB63FB"/>
    <w:rsid w:val="00CB7BC7"/>
    <w:rsid w:val="00D03E1C"/>
    <w:rsid w:val="00D27847"/>
    <w:rsid w:val="00D415B7"/>
    <w:rsid w:val="00D510F8"/>
    <w:rsid w:val="00D9440B"/>
    <w:rsid w:val="00DB7B2C"/>
    <w:rsid w:val="00DE165E"/>
    <w:rsid w:val="00DE4665"/>
    <w:rsid w:val="00E15D19"/>
    <w:rsid w:val="00E40000"/>
    <w:rsid w:val="00E476A9"/>
    <w:rsid w:val="00E5255D"/>
    <w:rsid w:val="00E65FB1"/>
    <w:rsid w:val="00E90D1A"/>
    <w:rsid w:val="00E94AD8"/>
    <w:rsid w:val="00F01A73"/>
    <w:rsid w:val="00F331F5"/>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C0C0C0" w:themeColor="text1"/>
    </w:rPr>
    <w:tblPr>
      <w:tblStyleRowBandSize w:val="1"/>
      <w:tblStyleColBandSize w:val="1"/>
    </w:tblPr>
    <w:tcPr>
      <w:shd w:val="clear" w:color="auto" w:fill="EDF2F8" w:themeFill="accent1" w:themeFillTint="19"/>
    </w:tcPr>
    <w:tblStylePr w:type="firstRow">
      <w:rPr>
        <w:b/>
        <w:bCs/>
        <w:color w:val="191919" w:themeColor="background1"/>
      </w:rPr>
      <w:tblPr/>
      <w:tcPr>
        <w:tcBorders>
          <w:bottom w:val="single" w:sz="12" w:space="0" w:color="191919"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191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F8F8F" w:themeColor="text1" w:themeShade="BF"/>
    </w:rPr>
    <w:tblPr>
      <w:tblStyleRowBandSize w:val="1"/>
      <w:tblStyleColBandSize w:val="1"/>
      <w:tblBorders>
        <w:top w:val="single" w:sz="8" w:space="0" w:color="C0C0C0" w:themeColor="text1"/>
        <w:bottom w:val="single" w:sz="8" w:space="0" w:color="C0C0C0" w:themeColor="text1"/>
      </w:tblBorders>
    </w:tblPr>
    <w:tblStylePr w:type="fir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la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left w:val="nil"/>
          <w:right w:val="nil"/>
          <w:insideH w:val="nil"/>
          <w:insideV w:val="nil"/>
        </w:tcBorders>
        <w:shd w:val="clear" w:color="auto" w:fill="EFEFEF"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C0C0C0"/>
      </a:dk1>
      <a:lt1>
        <a:sysClr val="window" lastClr="19191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C1489-25DC-4EDC-BF74-97331DED8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48</Pages>
  <Words>9785</Words>
  <Characters>55776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 The Two</cp:lastModifiedBy>
  <cp:revision>47</cp:revision>
  <cp:lastPrinted>2014-12-23T15:27:00Z</cp:lastPrinted>
  <dcterms:created xsi:type="dcterms:W3CDTF">2012-10-04T17:32:00Z</dcterms:created>
  <dcterms:modified xsi:type="dcterms:W3CDTF">2014-12-23T15:28:00Z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