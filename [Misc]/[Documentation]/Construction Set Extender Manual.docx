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5154FF">
      <w:pPr>
        <w:jc w:val="center"/>
      </w:pPr>
      <w:r>
        <w:t>Version 7.0</w:t>
      </w:r>
    </w:p>
    <w:p w:rsidR="00502C6C"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419847651" w:history="1">
        <w:r w:rsidR="00502C6C" w:rsidRPr="00934233">
          <w:rPr>
            <w:rStyle w:val="Hyperlink"/>
            <w:noProof/>
          </w:rPr>
          <w:t>Introduction</w:t>
        </w:r>
        <w:r w:rsidR="00502C6C">
          <w:rPr>
            <w:noProof/>
            <w:webHidden/>
          </w:rPr>
          <w:tab/>
        </w:r>
        <w:r w:rsidR="00502C6C">
          <w:rPr>
            <w:noProof/>
            <w:webHidden/>
          </w:rPr>
          <w:fldChar w:fldCharType="begin"/>
        </w:r>
        <w:r w:rsidR="00502C6C">
          <w:rPr>
            <w:noProof/>
            <w:webHidden/>
          </w:rPr>
          <w:instrText xml:space="preserve"> PAGEREF _Toc419847651 \h </w:instrText>
        </w:r>
        <w:r w:rsidR="00502C6C">
          <w:rPr>
            <w:noProof/>
            <w:webHidden/>
          </w:rPr>
        </w:r>
        <w:r w:rsidR="00502C6C">
          <w:rPr>
            <w:noProof/>
            <w:webHidden/>
          </w:rPr>
          <w:fldChar w:fldCharType="separate"/>
        </w:r>
        <w:r w:rsidR="007A0290">
          <w:rPr>
            <w:noProof/>
            <w:webHidden/>
          </w:rPr>
          <w:t>3</w:t>
        </w:r>
        <w:r w:rsidR="00502C6C">
          <w:rPr>
            <w:noProof/>
            <w:webHidden/>
          </w:rPr>
          <w:fldChar w:fldCharType="end"/>
        </w:r>
      </w:hyperlink>
    </w:p>
    <w:p w:rsidR="00502C6C" w:rsidRDefault="00502C6C">
      <w:pPr>
        <w:pStyle w:val="TOC1"/>
        <w:rPr>
          <w:rFonts w:asciiTheme="minorHAnsi" w:eastAsiaTheme="minorEastAsia" w:hAnsiTheme="minorHAnsi" w:cstheme="minorBidi"/>
          <w:noProof/>
          <w:kern w:val="0"/>
          <w:lang w:val="en-US" w:eastAsia="en-US" w:bidi="ar-SA"/>
        </w:rPr>
      </w:pPr>
      <w:hyperlink w:anchor="_Toc419847652" w:history="1">
        <w:r w:rsidRPr="00934233">
          <w:rPr>
            <w:rStyle w:val="Hyperlink"/>
            <w:noProof/>
          </w:rPr>
          <w:t>Enhancements</w:t>
        </w:r>
        <w:r>
          <w:rPr>
            <w:noProof/>
            <w:webHidden/>
          </w:rPr>
          <w:tab/>
        </w:r>
        <w:r>
          <w:rPr>
            <w:noProof/>
            <w:webHidden/>
          </w:rPr>
          <w:fldChar w:fldCharType="begin"/>
        </w:r>
        <w:r>
          <w:rPr>
            <w:noProof/>
            <w:webHidden/>
          </w:rPr>
          <w:instrText xml:space="preserve"> PAGEREF _Toc419847652 \h </w:instrText>
        </w:r>
        <w:r>
          <w:rPr>
            <w:noProof/>
            <w:webHidden/>
          </w:rPr>
        </w:r>
        <w:r>
          <w:rPr>
            <w:noProof/>
            <w:webHidden/>
          </w:rPr>
          <w:fldChar w:fldCharType="separate"/>
        </w:r>
        <w:r w:rsidR="007A0290">
          <w:rPr>
            <w:noProof/>
            <w:webHidden/>
          </w:rPr>
          <w:t>3</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653" w:history="1">
        <w:r w:rsidRPr="00934233">
          <w:rPr>
            <w:rStyle w:val="Hyperlink"/>
            <w:noProof/>
          </w:rPr>
          <w:t>Handling of Plugins and Masters</w:t>
        </w:r>
        <w:r>
          <w:rPr>
            <w:noProof/>
            <w:webHidden/>
          </w:rPr>
          <w:tab/>
        </w:r>
        <w:r>
          <w:rPr>
            <w:noProof/>
            <w:webHidden/>
          </w:rPr>
          <w:fldChar w:fldCharType="begin"/>
        </w:r>
        <w:r>
          <w:rPr>
            <w:noProof/>
            <w:webHidden/>
          </w:rPr>
          <w:instrText xml:space="preserve"> PAGEREF _Toc419847653 \h </w:instrText>
        </w:r>
        <w:r>
          <w:rPr>
            <w:noProof/>
            <w:webHidden/>
          </w:rPr>
        </w:r>
        <w:r>
          <w:rPr>
            <w:noProof/>
            <w:webHidden/>
          </w:rPr>
          <w:fldChar w:fldCharType="separate"/>
        </w:r>
        <w:r w:rsidR="007A0290">
          <w:rPr>
            <w:noProof/>
            <w:webHidden/>
          </w:rPr>
          <w:t>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54" w:history="1">
        <w:r w:rsidRPr="00934233">
          <w:rPr>
            <w:rStyle w:val="Hyperlink"/>
            <w:noProof/>
          </w:rPr>
          <w:t>Creation and Modification of Master Files:</w:t>
        </w:r>
        <w:r>
          <w:rPr>
            <w:noProof/>
            <w:webHidden/>
          </w:rPr>
          <w:tab/>
        </w:r>
        <w:r>
          <w:rPr>
            <w:noProof/>
            <w:webHidden/>
          </w:rPr>
          <w:fldChar w:fldCharType="begin"/>
        </w:r>
        <w:r>
          <w:rPr>
            <w:noProof/>
            <w:webHidden/>
          </w:rPr>
          <w:instrText xml:space="preserve"> PAGEREF _Toc419847654 \h </w:instrText>
        </w:r>
        <w:r>
          <w:rPr>
            <w:noProof/>
            <w:webHidden/>
          </w:rPr>
        </w:r>
        <w:r>
          <w:rPr>
            <w:noProof/>
            <w:webHidden/>
          </w:rPr>
          <w:fldChar w:fldCharType="separate"/>
        </w:r>
        <w:r w:rsidR="007A0290">
          <w:rPr>
            <w:noProof/>
            <w:webHidden/>
          </w:rPr>
          <w:t>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55" w:history="1">
        <w:r w:rsidRPr="00934233">
          <w:rPr>
            <w:rStyle w:val="Hyperlink"/>
            <w:noProof/>
          </w:rPr>
          <w:t>Modification of Master File Header Data:</w:t>
        </w:r>
        <w:r>
          <w:rPr>
            <w:noProof/>
            <w:webHidden/>
          </w:rPr>
          <w:tab/>
        </w:r>
        <w:r>
          <w:rPr>
            <w:noProof/>
            <w:webHidden/>
          </w:rPr>
          <w:fldChar w:fldCharType="begin"/>
        </w:r>
        <w:r>
          <w:rPr>
            <w:noProof/>
            <w:webHidden/>
          </w:rPr>
          <w:instrText xml:space="preserve"> PAGEREF _Toc419847655 \h </w:instrText>
        </w:r>
        <w:r>
          <w:rPr>
            <w:noProof/>
            <w:webHidden/>
          </w:rPr>
        </w:r>
        <w:r>
          <w:rPr>
            <w:noProof/>
            <w:webHidden/>
          </w:rPr>
          <w:fldChar w:fldCharType="separate"/>
        </w:r>
        <w:r w:rsidR="007A0290">
          <w:rPr>
            <w:noProof/>
            <w:webHidden/>
          </w:rPr>
          <w:t>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56" w:history="1">
        <w:r w:rsidRPr="00934233">
          <w:rPr>
            <w:rStyle w:val="Hyperlink"/>
            <w:noProof/>
          </w:rPr>
          <w:t>Removal of the Need for Mod De-isolation:</w:t>
        </w:r>
        <w:r>
          <w:rPr>
            <w:noProof/>
            <w:webHidden/>
          </w:rPr>
          <w:tab/>
        </w:r>
        <w:r>
          <w:rPr>
            <w:noProof/>
            <w:webHidden/>
          </w:rPr>
          <w:fldChar w:fldCharType="begin"/>
        </w:r>
        <w:r>
          <w:rPr>
            <w:noProof/>
            <w:webHidden/>
          </w:rPr>
          <w:instrText xml:space="preserve"> PAGEREF _Toc419847656 \h </w:instrText>
        </w:r>
        <w:r>
          <w:rPr>
            <w:noProof/>
            <w:webHidden/>
          </w:rPr>
        </w:r>
        <w:r>
          <w:rPr>
            <w:noProof/>
            <w:webHidden/>
          </w:rPr>
          <w:fldChar w:fldCharType="separate"/>
        </w:r>
        <w:r w:rsidR="007A0290">
          <w:rPr>
            <w:noProof/>
            <w:webHidden/>
          </w:rPr>
          <w:t>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57" w:history="1">
        <w:r w:rsidRPr="00934233">
          <w:rPr>
            <w:rStyle w:val="Hyperlink"/>
            <w:noProof/>
          </w:rPr>
          <w:t>Saving Plugins as ESM Files:</w:t>
        </w:r>
        <w:r>
          <w:rPr>
            <w:noProof/>
            <w:webHidden/>
          </w:rPr>
          <w:tab/>
        </w:r>
        <w:r>
          <w:rPr>
            <w:noProof/>
            <w:webHidden/>
          </w:rPr>
          <w:fldChar w:fldCharType="begin"/>
        </w:r>
        <w:r>
          <w:rPr>
            <w:noProof/>
            <w:webHidden/>
          </w:rPr>
          <w:instrText xml:space="preserve"> PAGEREF _Toc419847657 \h </w:instrText>
        </w:r>
        <w:r>
          <w:rPr>
            <w:noProof/>
            <w:webHidden/>
          </w:rPr>
        </w:r>
        <w:r>
          <w:rPr>
            <w:noProof/>
            <w:webHidden/>
          </w:rPr>
          <w:fldChar w:fldCharType="separate"/>
        </w:r>
        <w:r w:rsidR="007A0290">
          <w:rPr>
            <w:noProof/>
            <w:webHidden/>
          </w:rPr>
          <w:t>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58" w:history="1">
        <w:r w:rsidRPr="00934233">
          <w:rPr>
            <w:rStyle w:val="Hyperlink"/>
            <w:noProof/>
          </w:rPr>
          <w:t>Save As Option:</w:t>
        </w:r>
        <w:r>
          <w:rPr>
            <w:noProof/>
            <w:webHidden/>
          </w:rPr>
          <w:tab/>
        </w:r>
        <w:r>
          <w:rPr>
            <w:noProof/>
            <w:webHidden/>
          </w:rPr>
          <w:fldChar w:fldCharType="begin"/>
        </w:r>
        <w:r>
          <w:rPr>
            <w:noProof/>
            <w:webHidden/>
          </w:rPr>
          <w:instrText xml:space="preserve"> PAGEREF _Toc419847658 \h </w:instrText>
        </w:r>
        <w:r>
          <w:rPr>
            <w:noProof/>
            <w:webHidden/>
          </w:rPr>
        </w:r>
        <w:r>
          <w:rPr>
            <w:noProof/>
            <w:webHidden/>
          </w:rPr>
          <w:fldChar w:fldCharType="separate"/>
        </w:r>
        <w:r w:rsidR="007A0290">
          <w:rPr>
            <w:noProof/>
            <w:webHidden/>
          </w:rPr>
          <w:t>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59" w:history="1">
        <w:r w:rsidRPr="00934233">
          <w:rPr>
            <w:rStyle w:val="Hyperlink"/>
            <w:noProof/>
          </w:rPr>
          <w:t>Timestamp Preservation:</w:t>
        </w:r>
        <w:r>
          <w:rPr>
            <w:noProof/>
            <w:webHidden/>
          </w:rPr>
          <w:tab/>
        </w:r>
        <w:r>
          <w:rPr>
            <w:noProof/>
            <w:webHidden/>
          </w:rPr>
          <w:fldChar w:fldCharType="begin"/>
        </w:r>
        <w:r>
          <w:rPr>
            <w:noProof/>
            <w:webHidden/>
          </w:rPr>
          <w:instrText xml:space="preserve"> PAGEREF _Toc419847659 \h </w:instrText>
        </w:r>
        <w:r>
          <w:rPr>
            <w:noProof/>
            <w:webHidden/>
          </w:rPr>
        </w:r>
        <w:r>
          <w:rPr>
            <w:noProof/>
            <w:webHidden/>
          </w:rPr>
          <w:fldChar w:fldCharType="separate"/>
        </w:r>
        <w:r w:rsidR="007A0290">
          <w:rPr>
            <w:noProof/>
            <w:webHidden/>
          </w:rPr>
          <w:t>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60" w:history="1">
        <w:r w:rsidRPr="00934233">
          <w:rPr>
            <w:rStyle w:val="Hyperlink"/>
            <w:noProof/>
          </w:rPr>
          <w:t>Automatic Backup Creation:</w:t>
        </w:r>
        <w:r>
          <w:rPr>
            <w:noProof/>
            <w:webHidden/>
          </w:rPr>
          <w:tab/>
        </w:r>
        <w:r>
          <w:rPr>
            <w:noProof/>
            <w:webHidden/>
          </w:rPr>
          <w:fldChar w:fldCharType="begin"/>
        </w:r>
        <w:r>
          <w:rPr>
            <w:noProof/>
            <w:webHidden/>
          </w:rPr>
          <w:instrText xml:space="preserve"> PAGEREF _Toc419847660 \h </w:instrText>
        </w:r>
        <w:r>
          <w:rPr>
            <w:noProof/>
            <w:webHidden/>
          </w:rPr>
        </w:r>
        <w:r>
          <w:rPr>
            <w:noProof/>
            <w:webHidden/>
          </w:rPr>
          <w:fldChar w:fldCharType="separate"/>
        </w:r>
        <w:r w:rsidR="007A0290">
          <w:rPr>
            <w:noProof/>
            <w:webHidden/>
          </w:rPr>
          <w:t>4</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661" w:history="1">
        <w:r w:rsidRPr="00934233">
          <w:rPr>
            <w:rStyle w:val="Hyperlink"/>
            <w:noProof/>
          </w:rPr>
          <w:t>Work-flow Improvements</w:t>
        </w:r>
        <w:r>
          <w:rPr>
            <w:noProof/>
            <w:webHidden/>
          </w:rPr>
          <w:tab/>
        </w:r>
        <w:r>
          <w:rPr>
            <w:noProof/>
            <w:webHidden/>
          </w:rPr>
          <w:fldChar w:fldCharType="begin"/>
        </w:r>
        <w:r>
          <w:rPr>
            <w:noProof/>
            <w:webHidden/>
          </w:rPr>
          <w:instrText xml:space="preserve"> PAGEREF _Toc419847661 \h </w:instrText>
        </w:r>
        <w:r>
          <w:rPr>
            <w:noProof/>
            <w:webHidden/>
          </w:rPr>
        </w:r>
        <w:r>
          <w:rPr>
            <w:noProof/>
            <w:webHidden/>
          </w:rPr>
          <w:fldChar w:fldCharType="separate"/>
        </w:r>
        <w:r w:rsidR="007A0290">
          <w:rPr>
            <w:noProof/>
            <w:webHidden/>
          </w:rPr>
          <w:t>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62" w:history="1">
        <w:r w:rsidRPr="00934233">
          <w:rPr>
            <w:rStyle w:val="Hyperlink"/>
            <w:noProof/>
          </w:rPr>
          <w:t>Start-up Options:</w:t>
        </w:r>
        <w:r>
          <w:rPr>
            <w:noProof/>
            <w:webHidden/>
          </w:rPr>
          <w:tab/>
        </w:r>
        <w:r>
          <w:rPr>
            <w:noProof/>
            <w:webHidden/>
          </w:rPr>
          <w:fldChar w:fldCharType="begin"/>
        </w:r>
        <w:r>
          <w:rPr>
            <w:noProof/>
            <w:webHidden/>
          </w:rPr>
          <w:instrText xml:space="preserve"> PAGEREF _Toc419847662 \h </w:instrText>
        </w:r>
        <w:r>
          <w:rPr>
            <w:noProof/>
            <w:webHidden/>
          </w:rPr>
        </w:r>
        <w:r>
          <w:rPr>
            <w:noProof/>
            <w:webHidden/>
          </w:rPr>
          <w:fldChar w:fldCharType="separate"/>
        </w:r>
        <w:r w:rsidR="007A0290">
          <w:rPr>
            <w:noProof/>
            <w:webHidden/>
          </w:rPr>
          <w:t>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63" w:history="1">
        <w:r w:rsidRPr="00934233">
          <w:rPr>
            <w:rStyle w:val="Hyperlink"/>
            <w:noProof/>
          </w:rPr>
          <w:t>Workspaces:</w:t>
        </w:r>
        <w:r>
          <w:rPr>
            <w:noProof/>
            <w:webHidden/>
          </w:rPr>
          <w:tab/>
        </w:r>
        <w:r>
          <w:rPr>
            <w:noProof/>
            <w:webHidden/>
          </w:rPr>
          <w:fldChar w:fldCharType="begin"/>
        </w:r>
        <w:r>
          <w:rPr>
            <w:noProof/>
            <w:webHidden/>
          </w:rPr>
          <w:instrText xml:space="preserve"> PAGEREF _Toc419847663 \h </w:instrText>
        </w:r>
        <w:r>
          <w:rPr>
            <w:noProof/>
            <w:webHidden/>
          </w:rPr>
        </w:r>
        <w:r>
          <w:rPr>
            <w:noProof/>
            <w:webHidden/>
          </w:rPr>
          <w:fldChar w:fldCharType="separate"/>
        </w:r>
        <w:r w:rsidR="007A0290">
          <w:rPr>
            <w:noProof/>
            <w:webHidden/>
          </w:rPr>
          <w:t>4</w:t>
        </w:r>
        <w:r>
          <w:rPr>
            <w:noProof/>
            <w:webHidden/>
          </w:rPr>
          <w:fldChar w:fldCharType="end"/>
        </w:r>
      </w:hyperlink>
    </w:p>
    <w:p w:rsidR="00502C6C" w:rsidRDefault="00502C6C">
      <w:pPr>
        <w:pStyle w:val="TOC5"/>
        <w:rPr>
          <w:rFonts w:asciiTheme="minorHAnsi" w:eastAsiaTheme="minorEastAsia" w:hAnsiTheme="minorHAnsi" w:cstheme="minorBidi"/>
          <w:noProof/>
          <w:kern w:val="0"/>
          <w:lang w:val="en-US" w:eastAsia="en-US" w:bidi="ar-SA"/>
        </w:rPr>
      </w:pPr>
      <w:hyperlink w:anchor="_Toc419847664" w:history="1">
        <w:r w:rsidRPr="00934233">
          <w:rPr>
            <w:rStyle w:val="Hyperlink"/>
            <w:noProof/>
          </w:rPr>
          <w:t>Setting up a Custom Workspace</w:t>
        </w:r>
        <w:r>
          <w:rPr>
            <w:noProof/>
            <w:webHidden/>
          </w:rPr>
          <w:tab/>
        </w:r>
        <w:r>
          <w:rPr>
            <w:noProof/>
            <w:webHidden/>
          </w:rPr>
          <w:fldChar w:fldCharType="begin"/>
        </w:r>
        <w:r>
          <w:rPr>
            <w:noProof/>
            <w:webHidden/>
          </w:rPr>
          <w:instrText xml:space="preserve"> PAGEREF _Toc419847664 \h </w:instrText>
        </w:r>
        <w:r>
          <w:rPr>
            <w:noProof/>
            <w:webHidden/>
          </w:rPr>
        </w:r>
        <w:r>
          <w:rPr>
            <w:noProof/>
            <w:webHidden/>
          </w:rPr>
          <w:fldChar w:fldCharType="separate"/>
        </w:r>
        <w:r w:rsidR="007A0290">
          <w:rPr>
            <w:noProof/>
            <w:webHidden/>
          </w:rPr>
          <w:t>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65" w:history="1">
        <w:r w:rsidRPr="00934233">
          <w:rPr>
            <w:rStyle w:val="Hyperlink"/>
            <w:noProof/>
          </w:rPr>
          <w:t>Console:</w:t>
        </w:r>
        <w:r>
          <w:rPr>
            <w:noProof/>
            <w:webHidden/>
          </w:rPr>
          <w:tab/>
        </w:r>
        <w:r>
          <w:rPr>
            <w:noProof/>
            <w:webHidden/>
          </w:rPr>
          <w:fldChar w:fldCharType="begin"/>
        </w:r>
        <w:r>
          <w:rPr>
            <w:noProof/>
            <w:webHidden/>
          </w:rPr>
          <w:instrText xml:space="preserve"> PAGEREF _Toc419847665 \h </w:instrText>
        </w:r>
        <w:r>
          <w:rPr>
            <w:noProof/>
            <w:webHidden/>
          </w:rPr>
        </w:r>
        <w:r>
          <w:rPr>
            <w:noProof/>
            <w:webHidden/>
          </w:rPr>
          <w:fldChar w:fldCharType="separate"/>
        </w:r>
        <w:r w:rsidR="007A0290">
          <w:rPr>
            <w:noProof/>
            <w:webHidden/>
          </w:rPr>
          <w:t>5</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66" w:history="1">
        <w:r w:rsidRPr="00934233">
          <w:rPr>
            <w:rStyle w:val="Hyperlink"/>
            <w:noProof/>
          </w:rPr>
          <w:t>Enhanced Asset Selection:</w:t>
        </w:r>
        <w:r>
          <w:rPr>
            <w:noProof/>
            <w:webHidden/>
          </w:rPr>
          <w:tab/>
        </w:r>
        <w:r>
          <w:rPr>
            <w:noProof/>
            <w:webHidden/>
          </w:rPr>
          <w:fldChar w:fldCharType="begin"/>
        </w:r>
        <w:r>
          <w:rPr>
            <w:noProof/>
            <w:webHidden/>
          </w:rPr>
          <w:instrText xml:space="preserve"> PAGEREF _Toc419847666 \h </w:instrText>
        </w:r>
        <w:r>
          <w:rPr>
            <w:noProof/>
            <w:webHidden/>
          </w:rPr>
        </w:r>
        <w:r>
          <w:rPr>
            <w:noProof/>
            <w:webHidden/>
          </w:rPr>
          <w:fldChar w:fldCharType="separate"/>
        </w:r>
        <w:r w:rsidR="007A0290">
          <w:rPr>
            <w:noProof/>
            <w:webHidden/>
          </w:rPr>
          <w:t>7</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67" w:history="1">
        <w:r w:rsidRPr="00934233">
          <w:rPr>
            <w:rStyle w:val="Hyperlink"/>
            <w:noProof/>
          </w:rPr>
          <w:t>Context Menu Tools:</w:t>
        </w:r>
        <w:r>
          <w:rPr>
            <w:noProof/>
            <w:webHidden/>
          </w:rPr>
          <w:tab/>
        </w:r>
        <w:r>
          <w:rPr>
            <w:noProof/>
            <w:webHidden/>
          </w:rPr>
          <w:fldChar w:fldCharType="begin"/>
        </w:r>
        <w:r>
          <w:rPr>
            <w:noProof/>
            <w:webHidden/>
          </w:rPr>
          <w:instrText xml:space="preserve"> PAGEREF _Toc419847667 \h </w:instrText>
        </w:r>
        <w:r>
          <w:rPr>
            <w:noProof/>
            <w:webHidden/>
          </w:rPr>
        </w:r>
        <w:r>
          <w:rPr>
            <w:noProof/>
            <w:webHidden/>
          </w:rPr>
          <w:fldChar w:fldCharType="separate"/>
        </w:r>
        <w:r w:rsidR="007A0290">
          <w:rPr>
            <w:noProof/>
            <w:webHidden/>
          </w:rPr>
          <w:t>8</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68" w:history="1">
        <w:r w:rsidRPr="00934233">
          <w:rPr>
            <w:rStyle w:val="Hyperlink"/>
            <w:noProof/>
          </w:rPr>
          <w:t>Batch Copy Eyes/Hair:</w:t>
        </w:r>
        <w:r>
          <w:rPr>
            <w:noProof/>
            <w:webHidden/>
          </w:rPr>
          <w:tab/>
        </w:r>
        <w:r>
          <w:rPr>
            <w:noProof/>
            <w:webHidden/>
          </w:rPr>
          <w:fldChar w:fldCharType="begin"/>
        </w:r>
        <w:r>
          <w:rPr>
            <w:noProof/>
            <w:webHidden/>
          </w:rPr>
          <w:instrText xml:space="preserve"> PAGEREF _Toc419847668 \h </w:instrText>
        </w:r>
        <w:r>
          <w:rPr>
            <w:noProof/>
            <w:webHidden/>
          </w:rPr>
        </w:r>
        <w:r>
          <w:rPr>
            <w:noProof/>
            <w:webHidden/>
          </w:rPr>
          <w:fldChar w:fldCharType="separate"/>
        </w:r>
        <w:r w:rsidR="007A0290">
          <w:rPr>
            <w:noProof/>
            <w:webHidden/>
          </w:rPr>
          <w:t>9</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69" w:history="1">
        <w:r w:rsidRPr="00934233">
          <w:rPr>
            <w:rStyle w:val="Hyperlink"/>
            <w:noProof/>
          </w:rPr>
          <w:t>FaceGen Editing:</w:t>
        </w:r>
        <w:r>
          <w:rPr>
            <w:noProof/>
            <w:webHidden/>
          </w:rPr>
          <w:tab/>
        </w:r>
        <w:r>
          <w:rPr>
            <w:noProof/>
            <w:webHidden/>
          </w:rPr>
          <w:fldChar w:fldCharType="begin"/>
        </w:r>
        <w:r>
          <w:rPr>
            <w:noProof/>
            <w:webHidden/>
          </w:rPr>
          <w:instrText xml:space="preserve"> PAGEREF _Toc419847669 \h </w:instrText>
        </w:r>
        <w:r>
          <w:rPr>
            <w:noProof/>
            <w:webHidden/>
          </w:rPr>
        </w:r>
        <w:r>
          <w:rPr>
            <w:noProof/>
            <w:webHidden/>
          </w:rPr>
          <w:fldChar w:fldCharType="separate"/>
        </w:r>
        <w:r w:rsidR="007A0290">
          <w:rPr>
            <w:noProof/>
            <w:webHidden/>
          </w:rPr>
          <w:t>9</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0" w:history="1">
        <w:r w:rsidRPr="00934233">
          <w:rPr>
            <w:rStyle w:val="Hyperlink"/>
            <w:noProof/>
          </w:rPr>
          <w:t>Rearrange Effect Items:</w:t>
        </w:r>
        <w:r>
          <w:rPr>
            <w:noProof/>
            <w:webHidden/>
          </w:rPr>
          <w:tab/>
        </w:r>
        <w:r>
          <w:rPr>
            <w:noProof/>
            <w:webHidden/>
          </w:rPr>
          <w:fldChar w:fldCharType="begin"/>
        </w:r>
        <w:r>
          <w:rPr>
            <w:noProof/>
            <w:webHidden/>
          </w:rPr>
          <w:instrText xml:space="preserve"> PAGEREF _Toc419847670 \h </w:instrText>
        </w:r>
        <w:r>
          <w:rPr>
            <w:noProof/>
            <w:webHidden/>
          </w:rPr>
        </w:r>
        <w:r>
          <w:rPr>
            <w:noProof/>
            <w:webHidden/>
          </w:rPr>
          <w:fldChar w:fldCharType="separate"/>
        </w:r>
        <w:r w:rsidR="007A0290">
          <w:rPr>
            <w:noProof/>
            <w:webHidden/>
          </w:rPr>
          <w:t>9</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1" w:history="1">
        <w:r w:rsidRPr="00934233">
          <w:rPr>
            <w:rStyle w:val="Hyperlink"/>
            <w:noProof/>
          </w:rPr>
          <w:t>LOD Texture Generator:</w:t>
        </w:r>
        <w:r>
          <w:rPr>
            <w:noProof/>
            <w:webHidden/>
          </w:rPr>
          <w:tab/>
        </w:r>
        <w:r>
          <w:rPr>
            <w:noProof/>
            <w:webHidden/>
          </w:rPr>
          <w:fldChar w:fldCharType="begin"/>
        </w:r>
        <w:r>
          <w:rPr>
            <w:noProof/>
            <w:webHidden/>
          </w:rPr>
          <w:instrText xml:space="preserve"> PAGEREF _Toc419847671 \h </w:instrText>
        </w:r>
        <w:r>
          <w:rPr>
            <w:noProof/>
            <w:webHidden/>
          </w:rPr>
        </w:r>
        <w:r>
          <w:rPr>
            <w:noProof/>
            <w:webHidden/>
          </w:rPr>
          <w:fldChar w:fldCharType="separate"/>
        </w:r>
        <w:r w:rsidR="007A0290">
          <w:rPr>
            <w:noProof/>
            <w:webHidden/>
          </w:rPr>
          <w:t>9</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2" w:history="1">
        <w:r w:rsidRPr="00934233">
          <w:rPr>
            <w:rStyle w:val="Hyperlink"/>
            <w:noProof/>
          </w:rPr>
          <w:t>Live Change Log:</w:t>
        </w:r>
        <w:r>
          <w:rPr>
            <w:noProof/>
            <w:webHidden/>
          </w:rPr>
          <w:tab/>
        </w:r>
        <w:r>
          <w:rPr>
            <w:noProof/>
            <w:webHidden/>
          </w:rPr>
          <w:fldChar w:fldCharType="begin"/>
        </w:r>
        <w:r>
          <w:rPr>
            <w:noProof/>
            <w:webHidden/>
          </w:rPr>
          <w:instrText xml:space="preserve"> PAGEREF _Toc419847672 \h </w:instrText>
        </w:r>
        <w:r>
          <w:rPr>
            <w:noProof/>
            <w:webHidden/>
          </w:rPr>
        </w:r>
        <w:r>
          <w:rPr>
            <w:noProof/>
            <w:webHidden/>
          </w:rPr>
          <w:fldChar w:fldCharType="separate"/>
        </w:r>
        <w:r w:rsidR="007A0290">
          <w:rPr>
            <w:noProof/>
            <w:webHidden/>
          </w:rPr>
          <w:t>10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3" w:history="1">
        <w:r w:rsidRPr="00934233">
          <w:rPr>
            <w:rStyle w:val="Hyperlink"/>
            <w:noProof/>
          </w:rPr>
          <w:t>Script Compiler:</w:t>
        </w:r>
        <w:r>
          <w:rPr>
            <w:noProof/>
            <w:webHidden/>
          </w:rPr>
          <w:tab/>
        </w:r>
        <w:r>
          <w:rPr>
            <w:noProof/>
            <w:webHidden/>
          </w:rPr>
          <w:fldChar w:fldCharType="begin"/>
        </w:r>
        <w:r>
          <w:rPr>
            <w:noProof/>
            <w:webHidden/>
          </w:rPr>
          <w:instrText xml:space="preserve"> PAGEREF _Toc419847673 \h </w:instrText>
        </w:r>
        <w:r>
          <w:rPr>
            <w:noProof/>
            <w:webHidden/>
          </w:rPr>
        </w:r>
        <w:r>
          <w:rPr>
            <w:noProof/>
            <w:webHidden/>
          </w:rPr>
          <w:fldChar w:fldCharType="separate"/>
        </w:r>
        <w:r w:rsidR="007A0290">
          <w:rPr>
            <w:noProof/>
            <w:webHidden/>
          </w:rPr>
          <w:t>10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4" w:history="1">
        <w:r w:rsidRPr="00934233">
          <w:rPr>
            <w:rStyle w:val="Hyperlink"/>
            <w:noProof/>
          </w:rPr>
          <w:t>Quick Look-up Editor ID:</w:t>
        </w:r>
        <w:r>
          <w:rPr>
            <w:noProof/>
            <w:webHidden/>
          </w:rPr>
          <w:tab/>
        </w:r>
        <w:r>
          <w:rPr>
            <w:noProof/>
            <w:webHidden/>
          </w:rPr>
          <w:fldChar w:fldCharType="begin"/>
        </w:r>
        <w:r>
          <w:rPr>
            <w:noProof/>
            <w:webHidden/>
          </w:rPr>
          <w:instrText xml:space="preserve"> PAGEREF _Toc419847674 \h </w:instrText>
        </w:r>
        <w:r>
          <w:rPr>
            <w:noProof/>
            <w:webHidden/>
          </w:rPr>
        </w:r>
        <w:r>
          <w:rPr>
            <w:noProof/>
            <w:webHidden/>
          </w:rPr>
          <w:fldChar w:fldCharType="separate"/>
        </w:r>
        <w:r w:rsidR="007A0290">
          <w:rPr>
            <w:noProof/>
            <w:webHidden/>
          </w:rPr>
          <w:t>10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5" w:history="1">
        <w:r w:rsidRPr="00934233">
          <w:rPr>
            <w:rStyle w:val="Hyperlink"/>
            <w:noProof/>
          </w:rPr>
          <w:t>Multiple Preview Windows:</w:t>
        </w:r>
        <w:r>
          <w:rPr>
            <w:noProof/>
            <w:webHidden/>
          </w:rPr>
          <w:tab/>
        </w:r>
        <w:r>
          <w:rPr>
            <w:noProof/>
            <w:webHidden/>
          </w:rPr>
          <w:fldChar w:fldCharType="begin"/>
        </w:r>
        <w:r>
          <w:rPr>
            <w:noProof/>
            <w:webHidden/>
          </w:rPr>
          <w:instrText xml:space="preserve"> PAGEREF _Toc419847675 \h </w:instrText>
        </w:r>
        <w:r>
          <w:rPr>
            <w:noProof/>
            <w:webHidden/>
          </w:rPr>
        </w:r>
        <w:r>
          <w:rPr>
            <w:noProof/>
            <w:webHidden/>
          </w:rPr>
          <w:fldChar w:fldCharType="separate"/>
        </w:r>
        <w:r w:rsidR="007A0290">
          <w:rPr>
            <w:noProof/>
            <w:webHidden/>
          </w:rPr>
          <w:t>10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6" w:history="1">
        <w:r w:rsidRPr="00934233">
          <w:rPr>
            <w:rStyle w:val="Hyperlink"/>
            <w:noProof/>
          </w:rPr>
          <w:t>Filterable Object/Form Lists:</w:t>
        </w:r>
        <w:r>
          <w:rPr>
            <w:noProof/>
            <w:webHidden/>
          </w:rPr>
          <w:tab/>
        </w:r>
        <w:r>
          <w:rPr>
            <w:noProof/>
            <w:webHidden/>
          </w:rPr>
          <w:fldChar w:fldCharType="begin"/>
        </w:r>
        <w:r>
          <w:rPr>
            <w:noProof/>
            <w:webHidden/>
          </w:rPr>
          <w:instrText xml:space="preserve"> PAGEREF _Toc419847676 \h </w:instrText>
        </w:r>
        <w:r>
          <w:rPr>
            <w:noProof/>
            <w:webHidden/>
          </w:rPr>
        </w:r>
        <w:r>
          <w:rPr>
            <w:noProof/>
            <w:webHidden/>
          </w:rPr>
          <w:fldChar w:fldCharType="separate"/>
        </w:r>
        <w:r w:rsidR="007A0290">
          <w:rPr>
            <w:noProof/>
            <w:webHidden/>
          </w:rPr>
          <w:t>11</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7" w:history="1">
        <w:r w:rsidRPr="00934233">
          <w:rPr>
            <w:rStyle w:val="Hyperlink"/>
            <w:noProof/>
          </w:rPr>
          <w:t>Global Script Creation:</w:t>
        </w:r>
        <w:r>
          <w:rPr>
            <w:noProof/>
            <w:webHidden/>
          </w:rPr>
          <w:tab/>
        </w:r>
        <w:r>
          <w:rPr>
            <w:noProof/>
            <w:webHidden/>
          </w:rPr>
          <w:fldChar w:fldCharType="begin"/>
        </w:r>
        <w:r>
          <w:rPr>
            <w:noProof/>
            <w:webHidden/>
          </w:rPr>
          <w:instrText xml:space="preserve"> PAGEREF _Toc419847677 \h </w:instrText>
        </w:r>
        <w:r>
          <w:rPr>
            <w:noProof/>
            <w:webHidden/>
          </w:rPr>
        </w:r>
        <w:r>
          <w:rPr>
            <w:noProof/>
            <w:webHidden/>
          </w:rPr>
          <w:fldChar w:fldCharType="separate"/>
        </w:r>
        <w:r w:rsidR="007A0290">
          <w:rPr>
            <w:noProof/>
            <w:webHidden/>
          </w:rPr>
          <w:t>11</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8" w:history="1">
        <w:r w:rsidRPr="00934233">
          <w:rPr>
            <w:rStyle w:val="Hyperlink"/>
            <w:noProof/>
          </w:rPr>
          <w:t>Enhanced Response Editor:</w:t>
        </w:r>
        <w:r>
          <w:rPr>
            <w:noProof/>
            <w:webHidden/>
          </w:rPr>
          <w:tab/>
        </w:r>
        <w:r>
          <w:rPr>
            <w:noProof/>
            <w:webHidden/>
          </w:rPr>
          <w:fldChar w:fldCharType="begin"/>
        </w:r>
        <w:r>
          <w:rPr>
            <w:noProof/>
            <w:webHidden/>
          </w:rPr>
          <w:instrText xml:space="preserve"> PAGEREF _Toc419847678 \h </w:instrText>
        </w:r>
        <w:r>
          <w:rPr>
            <w:noProof/>
            <w:webHidden/>
          </w:rPr>
        </w:r>
        <w:r>
          <w:rPr>
            <w:noProof/>
            <w:webHidden/>
          </w:rPr>
          <w:fldChar w:fldCharType="separate"/>
        </w:r>
        <w:r w:rsidR="007A0290">
          <w:rPr>
            <w:noProof/>
            <w:webHidden/>
          </w:rPr>
          <w:t>12</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79" w:history="1">
        <w:r w:rsidRPr="00934233">
          <w:rPr>
            <w:rStyle w:val="Hyperlink"/>
            <w:noProof/>
          </w:rPr>
          <w:t>Object Window:</w:t>
        </w:r>
        <w:r>
          <w:rPr>
            <w:noProof/>
            <w:webHidden/>
          </w:rPr>
          <w:tab/>
        </w:r>
        <w:r>
          <w:rPr>
            <w:noProof/>
            <w:webHidden/>
          </w:rPr>
          <w:fldChar w:fldCharType="begin"/>
        </w:r>
        <w:r>
          <w:rPr>
            <w:noProof/>
            <w:webHidden/>
          </w:rPr>
          <w:instrText xml:space="preserve"> PAGEREF _Toc419847679 \h </w:instrText>
        </w:r>
        <w:r>
          <w:rPr>
            <w:noProof/>
            <w:webHidden/>
          </w:rPr>
        </w:r>
        <w:r>
          <w:rPr>
            <w:noProof/>
            <w:webHidden/>
          </w:rPr>
          <w:fldChar w:fldCharType="separate"/>
        </w:r>
        <w:r w:rsidR="007A0290">
          <w:rPr>
            <w:noProof/>
            <w:webHidden/>
          </w:rPr>
          <w:t>13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80" w:history="1">
        <w:r w:rsidRPr="00934233">
          <w:rPr>
            <w:rStyle w:val="Hyperlink"/>
            <w:noProof/>
          </w:rPr>
          <w:t>Cell View Window:</w:t>
        </w:r>
        <w:r>
          <w:rPr>
            <w:noProof/>
            <w:webHidden/>
          </w:rPr>
          <w:tab/>
        </w:r>
        <w:r>
          <w:rPr>
            <w:noProof/>
            <w:webHidden/>
          </w:rPr>
          <w:fldChar w:fldCharType="begin"/>
        </w:r>
        <w:r>
          <w:rPr>
            <w:noProof/>
            <w:webHidden/>
          </w:rPr>
          <w:instrText xml:space="preserve"> PAGEREF _Toc419847680 \h </w:instrText>
        </w:r>
        <w:r>
          <w:rPr>
            <w:noProof/>
            <w:webHidden/>
          </w:rPr>
        </w:r>
        <w:r>
          <w:rPr>
            <w:noProof/>
            <w:webHidden/>
          </w:rPr>
          <w:fldChar w:fldCharType="separate"/>
        </w:r>
        <w:r w:rsidR="007A0290">
          <w:rPr>
            <w:noProof/>
            <w:webHidden/>
          </w:rPr>
          <w:t>14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81" w:history="1">
        <w:r w:rsidRPr="00934233">
          <w:rPr>
            <w:rStyle w:val="Hyperlink"/>
            <w:noProof/>
          </w:rPr>
          <w:t>Render Window:</w:t>
        </w:r>
        <w:r>
          <w:rPr>
            <w:noProof/>
            <w:webHidden/>
          </w:rPr>
          <w:tab/>
        </w:r>
        <w:r>
          <w:rPr>
            <w:noProof/>
            <w:webHidden/>
          </w:rPr>
          <w:fldChar w:fldCharType="begin"/>
        </w:r>
        <w:r>
          <w:rPr>
            <w:noProof/>
            <w:webHidden/>
          </w:rPr>
          <w:instrText xml:space="preserve"> PAGEREF _Toc419847681 \h </w:instrText>
        </w:r>
        <w:r>
          <w:rPr>
            <w:noProof/>
            <w:webHidden/>
          </w:rPr>
        </w:r>
        <w:r>
          <w:rPr>
            <w:noProof/>
            <w:webHidden/>
          </w:rPr>
          <w:fldChar w:fldCharType="separate"/>
        </w:r>
        <w:r w:rsidR="007A0290">
          <w:rPr>
            <w:noProof/>
            <w:webHidden/>
          </w:rPr>
          <w:t>15</w:t>
        </w:r>
        <w:r>
          <w:rPr>
            <w:noProof/>
            <w:webHidden/>
          </w:rPr>
          <w:fldChar w:fldCharType="end"/>
        </w:r>
      </w:hyperlink>
    </w:p>
    <w:p w:rsidR="00502C6C" w:rsidRDefault="00502C6C">
      <w:pPr>
        <w:pStyle w:val="TOC5"/>
        <w:rPr>
          <w:rFonts w:asciiTheme="minorHAnsi" w:eastAsiaTheme="minorEastAsia" w:hAnsiTheme="minorHAnsi" w:cstheme="minorBidi"/>
          <w:noProof/>
          <w:kern w:val="0"/>
          <w:lang w:val="en-US" w:eastAsia="en-US" w:bidi="ar-SA"/>
        </w:rPr>
      </w:pPr>
      <w:hyperlink w:anchor="_Toc419847682" w:history="1">
        <w:r w:rsidRPr="00934233">
          <w:rPr>
            <w:rStyle w:val="Hyperlink"/>
            <w:noProof/>
          </w:rPr>
          <w:t>Shortcut Keys</w:t>
        </w:r>
        <w:r>
          <w:rPr>
            <w:noProof/>
            <w:webHidden/>
          </w:rPr>
          <w:tab/>
        </w:r>
        <w:r>
          <w:rPr>
            <w:noProof/>
            <w:webHidden/>
          </w:rPr>
          <w:fldChar w:fldCharType="begin"/>
        </w:r>
        <w:r>
          <w:rPr>
            <w:noProof/>
            <w:webHidden/>
          </w:rPr>
          <w:instrText xml:space="preserve"> PAGEREF _Toc419847682 \h </w:instrText>
        </w:r>
        <w:r>
          <w:rPr>
            <w:noProof/>
            <w:webHidden/>
          </w:rPr>
        </w:r>
        <w:r>
          <w:rPr>
            <w:noProof/>
            <w:webHidden/>
          </w:rPr>
          <w:fldChar w:fldCharType="separate"/>
        </w:r>
        <w:r w:rsidR="007A0290">
          <w:rPr>
            <w:noProof/>
            <w:webHidden/>
          </w:rPr>
          <w:t>17</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83" w:history="1">
        <w:r w:rsidRPr="00934233">
          <w:rPr>
            <w:rStyle w:val="Hyperlink"/>
            <w:noProof/>
          </w:rPr>
          <w:t>Global Clipboard:</w:t>
        </w:r>
        <w:r>
          <w:rPr>
            <w:noProof/>
            <w:webHidden/>
          </w:rPr>
          <w:tab/>
        </w:r>
        <w:r>
          <w:rPr>
            <w:noProof/>
            <w:webHidden/>
          </w:rPr>
          <w:fldChar w:fldCharType="begin"/>
        </w:r>
        <w:r>
          <w:rPr>
            <w:noProof/>
            <w:webHidden/>
          </w:rPr>
          <w:instrText xml:space="preserve"> PAGEREF _Toc419847683 \h </w:instrText>
        </w:r>
        <w:r>
          <w:rPr>
            <w:noProof/>
            <w:webHidden/>
          </w:rPr>
        </w:r>
        <w:r>
          <w:rPr>
            <w:noProof/>
            <w:webHidden/>
          </w:rPr>
          <w:fldChar w:fldCharType="separate"/>
        </w:r>
        <w:r w:rsidR="007A0290">
          <w:rPr>
            <w:noProof/>
            <w:webHidden/>
          </w:rPr>
          <w:t>18</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84" w:history="1">
        <w:r w:rsidRPr="00934233">
          <w:rPr>
            <w:rStyle w:val="Hyperlink"/>
            <w:noProof/>
          </w:rPr>
          <w:t>Global Undo Stack:</w:t>
        </w:r>
        <w:r>
          <w:rPr>
            <w:noProof/>
            <w:webHidden/>
          </w:rPr>
          <w:tab/>
        </w:r>
        <w:r>
          <w:rPr>
            <w:noProof/>
            <w:webHidden/>
          </w:rPr>
          <w:fldChar w:fldCharType="begin"/>
        </w:r>
        <w:r>
          <w:rPr>
            <w:noProof/>
            <w:webHidden/>
          </w:rPr>
          <w:instrText xml:space="preserve"> PAGEREF _Toc419847684 \h </w:instrText>
        </w:r>
        <w:r>
          <w:rPr>
            <w:noProof/>
            <w:webHidden/>
          </w:rPr>
        </w:r>
        <w:r>
          <w:rPr>
            <w:noProof/>
            <w:webHidden/>
          </w:rPr>
          <w:fldChar w:fldCharType="separate"/>
        </w:r>
        <w:r w:rsidR="007A0290">
          <w:rPr>
            <w:noProof/>
            <w:webHidden/>
          </w:rPr>
          <w:t>19</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685" w:history="1">
        <w:r w:rsidRPr="00934233">
          <w:rPr>
            <w:rStyle w:val="Hyperlink"/>
            <w:noProof/>
          </w:rPr>
          <w:t>User Interface Improvements</w:t>
        </w:r>
        <w:r>
          <w:rPr>
            <w:noProof/>
            <w:webHidden/>
          </w:rPr>
          <w:tab/>
        </w:r>
        <w:r>
          <w:rPr>
            <w:noProof/>
            <w:webHidden/>
          </w:rPr>
          <w:fldChar w:fldCharType="begin"/>
        </w:r>
        <w:r>
          <w:rPr>
            <w:noProof/>
            <w:webHidden/>
          </w:rPr>
          <w:instrText xml:space="preserve"> PAGEREF _Toc419847685 \h </w:instrText>
        </w:r>
        <w:r>
          <w:rPr>
            <w:noProof/>
            <w:webHidden/>
          </w:rPr>
        </w:r>
        <w:r>
          <w:rPr>
            <w:noProof/>
            <w:webHidden/>
          </w:rPr>
          <w:fldChar w:fldCharType="separate"/>
        </w:r>
        <w:r w:rsidR="007A0290">
          <w:rPr>
            <w:noProof/>
            <w:webHidden/>
          </w:rPr>
          <w:t>20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86" w:history="1">
        <w:r w:rsidRPr="00934233">
          <w:rPr>
            <w:rStyle w:val="Hyperlink"/>
            <w:noProof/>
          </w:rPr>
          <w:t>Active Form Sorting:</w:t>
        </w:r>
        <w:r>
          <w:rPr>
            <w:noProof/>
            <w:webHidden/>
          </w:rPr>
          <w:tab/>
        </w:r>
        <w:r>
          <w:rPr>
            <w:noProof/>
            <w:webHidden/>
          </w:rPr>
          <w:fldChar w:fldCharType="begin"/>
        </w:r>
        <w:r>
          <w:rPr>
            <w:noProof/>
            <w:webHidden/>
          </w:rPr>
          <w:instrText xml:space="preserve"> PAGEREF _Toc419847686 \h </w:instrText>
        </w:r>
        <w:r>
          <w:rPr>
            <w:noProof/>
            <w:webHidden/>
          </w:rPr>
        </w:r>
        <w:r>
          <w:rPr>
            <w:noProof/>
            <w:webHidden/>
          </w:rPr>
          <w:fldChar w:fldCharType="separate"/>
        </w:r>
        <w:r w:rsidR="007A0290">
          <w:rPr>
            <w:noProof/>
            <w:webHidden/>
          </w:rPr>
          <w:t>20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87" w:history="1">
        <w:r w:rsidRPr="00934233">
          <w:rPr>
            <w:rStyle w:val="Hyperlink"/>
            <w:noProof/>
          </w:rPr>
          <w:t>Active Form Colourization:</w:t>
        </w:r>
        <w:r>
          <w:rPr>
            <w:noProof/>
            <w:webHidden/>
          </w:rPr>
          <w:tab/>
        </w:r>
        <w:r>
          <w:rPr>
            <w:noProof/>
            <w:webHidden/>
          </w:rPr>
          <w:fldChar w:fldCharType="begin"/>
        </w:r>
        <w:r>
          <w:rPr>
            <w:noProof/>
            <w:webHidden/>
          </w:rPr>
          <w:instrText xml:space="preserve"> PAGEREF _Toc419847687 \h </w:instrText>
        </w:r>
        <w:r>
          <w:rPr>
            <w:noProof/>
            <w:webHidden/>
          </w:rPr>
        </w:r>
        <w:r>
          <w:rPr>
            <w:noProof/>
            <w:webHidden/>
          </w:rPr>
          <w:fldChar w:fldCharType="separate"/>
        </w:r>
        <w:r w:rsidR="007A0290">
          <w:rPr>
            <w:noProof/>
            <w:webHidden/>
          </w:rPr>
          <w:t>20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88" w:history="1">
        <w:r w:rsidRPr="00934233">
          <w:rPr>
            <w:rStyle w:val="Hyperlink"/>
            <w:noProof/>
          </w:rPr>
          <w:t>Override Form Colourization:</w:t>
        </w:r>
        <w:r>
          <w:rPr>
            <w:noProof/>
            <w:webHidden/>
          </w:rPr>
          <w:tab/>
        </w:r>
        <w:r>
          <w:rPr>
            <w:noProof/>
            <w:webHidden/>
          </w:rPr>
          <w:fldChar w:fldCharType="begin"/>
        </w:r>
        <w:r>
          <w:rPr>
            <w:noProof/>
            <w:webHidden/>
          </w:rPr>
          <w:instrText xml:space="preserve"> PAGEREF _Toc419847688 \h </w:instrText>
        </w:r>
        <w:r>
          <w:rPr>
            <w:noProof/>
            <w:webHidden/>
          </w:rPr>
        </w:r>
        <w:r>
          <w:rPr>
            <w:noProof/>
            <w:webHidden/>
          </w:rPr>
          <w:fldChar w:fldCharType="separate"/>
        </w:r>
        <w:r w:rsidR="007A0290">
          <w:rPr>
            <w:noProof/>
            <w:webHidden/>
          </w:rPr>
          <w:t>20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89" w:history="1">
        <w:r w:rsidRPr="00934233">
          <w:rPr>
            <w:rStyle w:val="Hyperlink"/>
            <w:noProof/>
          </w:rPr>
          <w:t>Form Enumeration Filters:</w:t>
        </w:r>
        <w:r>
          <w:rPr>
            <w:noProof/>
            <w:webHidden/>
          </w:rPr>
          <w:tab/>
        </w:r>
        <w:r>
          <w:rPr>
            <w:noProof/>
            <w:webHidden/>
          </w:rPr>
          <w:fldChar w:fldCharType="begin"/>
        </w:r>
        <w:r>
          <w:rPr>
            <w:noProof/>
            <w:webHidden/>
          </w:rPr>
          <w:instrText xml:space="preserve"> PAGEREF _Toc419847689 \h </w:instrText>
        </w:r>
        <w:r>
          <w:rPr>
            <w:noProof/>
            <w:webHidden/>
          </w:rPr>
        </w:r>
        <w:r>
          <w:rPr>
            <w:noProof/>
            <w:webHidden/>
          </w:rPr>
          <w:fldChar w:fldCharType="separate"/>
        </w:r>
        <w:r w:rsidR="007A0290">
          <w:rPr>
            <w:noProof/>
            <w:webHidden/>
          </w:rPr>
          <w:t>20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0" w:history="1">
        <w:r w:rsidRPr="00934233">
          <w:rPr>
            <w:rStyle w:val="Hyperlink"/>
            <w:noProof/>
          </w:rPr>
          <w:t>Main Editor Windows’ Visibility:</w:t>
        </w:r>
        <w:r>
          <w:rPr>
            <w:noProof/>
            <w:webHidden/>
          </w:rPr>
          <w:tab/>
        </w:r>
        <w:r>
          <w:rPr>
            <w:noProof/>
            <w:webHidden/>
          </w:rPr>
          <w:fldChar w:fldCharType="begin"/>
        </w:r>
        <w:r>
          <w:rPr>
            <w:noProof/>
            <w:webHidden/>
          </w:rPr>
          <w:instrText xml:space="preserve"> PAGEREF _Toc419847690 \h </w:instrText>
        </w:r>
        <w:r>
          <w:rPr>
            <w:noProof/>
            <w:webHidden/>
          </w:rPr>
        </w:r>
        <w:r>
          <w:rPr>
            <w:noProof/>
            <w:webHidden/>
          </w:rPr>
          <w:fldChar w:fldCharType="separate"/>
        </w:r>
        <w:r w:rsidR="007A0290">
          <w:rPr>
            <w:noProof/>
            <w:webHidden/>
          </w:rPr>
          <w:t>20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1" w:history="1">
        <w:r w:rsidRPr="00934233">
          <w:rPr>
            <w:rStyle w:val="Hyperlink"/>
            <w:noProof/>
          </w:rPr>
          <w:t>Taskbar Visibility:</w:t>
        </w:r>
        <w:r>
          <w:rPr>
            <w:noProof/>
            <w:webHidden/>
          </w:rPr>
          <w:tab/>
        </w:r>
        <w:r>
          <w:rPr>
            <w:noProof/>
            <w:webHidden/>
          </w:rPr>
          <w:fldChar w:fldCharType="begin"/>
        </w:r>
        <w:r>
          <w:rPr>
            <w:noProof/>
            <w:webHidden/>
          </w:rPr>
          <w:instrText xml:space="preserve"> PAGEREF _Toc419847691 \h </w:instrText>
        </w:r>
        <w:r>
          <w:rPr>
            <w:noProof/>
            <w:webHidden/>
          </w:rPr>
        </w:r>
        <w:r>
          <w:rPr>
            <w:noProof/>
            <w:webHidden/>
          </w:rPr>
          <w:fldChar w:fldCharType="separate"/>
        </w:r>
        <w:r w:rsidR="007A0290">
          <w:rPr>
            <w:noProof/>
            <w:webHidden/>
          </w:rPr>
          <w:t>20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2" w:history="1">
        <w:r w:rsidRPr="00934233">
          <w:rPr>
            <w:rStyle w:val="Hyperlink"/>
            <w:noProof/>
          </w:rPr>
          <w:t>Search and Replace:</w:t>
        </w:r>
        <w:r>
          <w:rPr>
            <w:noProof/>
            <w:webHidden/>
          </w:rPr>
          <w:tab/>
        </w:r>
        <w:r>
          <w:rPr>
            <w:noProof/>
            <w:webHidden/>
          </w:rPr>
          <w:fldChar w:fldCharType="begin"/>
        </w:r>
        <w:r>
          <w:rPr>
            <w:noProof/>
            <w:webHidden/>
          </w:rPr>
          <w:instrText xml:space="preserve"> PAGEREF _Toc419847692 \h </w:instrText>
        </w:r>
        <w:r>
          <w:rPr>
            <w:noProof/>
            <w:webHidden/>
          </w:rPr>
        </w:r>
        <w:r>
          <w:rPr>
            <w:noProof/>
            <w:webHidden/>
          </w:rPr>
          <w:fldChar w:fldCharType="separate"/>
        </w:r>
        <w:r w:rsidR="007A0290">
          <w:rPr>
            <w:noProof/>
            <w:webHidden/>
          </w:rPr>
          <w:t>20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3" w:history="1">
        <w:r w:rsidRPr="00934233">
          <w:rPr>
            <w:rStyle w:val="Hyperlink"/>
            <w:noProof/>
          </w:rPr>
          <w:t>Enhanced Find Text:</w:t>
        </w:r>
        <w:r>
          <w:rPr>
            <w:noProof/>
            <w:webHidden/>
          </w:rPr>
          <w:tab/>
        </w:r>
        <w:r>
          <w:rPr>
            <w:noProof/>
            <w:webHidden/>
          </w:rPr>
          <w:fldChar w:fldCharType="begin"/>
        </w:r>
        <w:r>
          <w:rPr>
            <w:noProof/>
            <w:webHidden/>
          </w:rPr>
          <w:instrText xml:space="preserve"> PAGEREF _Toc419847693 \h </w:instrText>
        </w:r>
        <w:r>
          <w:rPr>
            <w:noProof/>
            <w:webHidden/>
          </w:rPr>
        </w:r>
        <w:r>
          <w:rPr>
            <w:noProof/>
            <w:webHidden/>
          </w:rPr>
          <w:fldChar w:fldCharType="separate"/>
        </w:r>
        <w:r w:rsidR="007A0290">
          <w:rPr>
            <w:noProof/>
            <w:webHidden/>
          </w:rPr>
          <w:t>20</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4" w:history="1">
        <w:r w:rsidRPr="00934233">
          <w:rPr>
            <w:rStyle w:val="Hyperlink"/>
            <w:noProof/>
          </w:rPr>
          <w:t>Safer Modification of List View based Records:</w:t>
        </w:r>
        <w:r>
          <w:rPr>
            <w:noProof/>
            <w:webHidden/>
          </w:rPr>
          <w:tab/>
        </w:r>
        <w:r>
          <w:rPr>
            <w:noProof/>
            <w:webHidden/>
          </w:rPr>
          <w:fldChar w:fldCharType="begin"/>
        </w:r>
        <w:r>
          <w:rPr>
            <w:noProof/>
            <w:webHidden/>
          </w:rPr>
          <w:instrText xml:space="preserve"> PAGEREF _Toc419847694 \h </w:instrText>
        </w:r>
        <w:r>
          <w:rPr>
            <w:noProof/>
            <w:webHidden/>
          </w:rPr>
        </w:r>
        <w:r>
          <w:rPr>
            <w:noProof/>
            <w:webHidden/>
          </w:rPr>
          <w:fldChar w:fldCharType="separate"/>
        </w:r>
        <w:r w:rsidR="007A0290">
          <w:rPr>
            <w:noProof/>
            <w:webHidden/>
          </w:rPr>
          <w:t>21</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5" w:history="1">
        <w:r w:rsidRPr="00934233">
          <w:rPr>
            <w:rStyle w:val="Hyperlink"/>
            <w:noProof/>
          </w:rPr>
          <w:t>Launch Game:</w:t>
        </w:r>
        <w:r>
          <w:rPr>
            <w:noProof/>
            <w:webHidden/>
          </w:rPr>
          <w:tab/>
        </w:r>
        <w:r>
          <w:rPr>
            <w:noProof/>
            <w:webHidden/>
          </w:rPr>
          <w:fldChar w:fldCharType="begin"/>
        </w:r>
        <w:r>
          <w:rPr>
            <w:noProof/>
            <w:webHidden/>
          </w:rPr>
          <w:instrText xml:space="preserve"> PAGEREF _Toc419847695 \h </w:instrText>
        </w:r>
        <w:r>
          <w:rPr>
            <w:noProof/>
            <w:webHidden/>
          </w:rPr>
        </w:r>
        <w:r>
          <w:rPr>
            <w:noProof/>
            <w:webHidden/>
          </w:rPr>
          <w:fldChar w:fldCharType="separate"/>
        </w:r>
        <w:r w:rsidR="007A0290">
          <w:rPr>
            <w:noProof/>
            <w:webHidden/>
          </w:rPr>
          <w:t>21</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6" w:history="1">
        <w:r w:rsidRPr="00934233">
          <w:rPr>
            <w:rStyle w:val="Hyperlink"/>
            <w:noProof/>
          </w:rPr>
          <w:t>Result Script Editing:</w:t>
        </w:r>
        <w:r>
          <w:rPr>
            <w:noProof/>
            <w:webHidden/>
          </w:rPr>
          <w:tab/>
        </w:r>
        <w:r>
          <w:rPr>
            <w:noProof/>
            <w:webHidden/>
          </w:rPr>
          <w:fldChar w:fldCharType="begin"/>
        </w:r>
        <w:r>
          <w:rPr>
            <w:noProof/>
            <w:webHidden/>
          </w:rPr>
          <w:instrText xml:space="preserve"> PAGEREF _Toc419847696 \h </w:instrText>
        </w:r>
        <w:r>
          <w:rPr>
            <w:noProof/>
            <w:webHidden/>
          </w:rPr>
        </w:r>
        <w:r>
          <w:rPr>
            <w:noProof/>
            <w:webHidden/>
          </w:rPr>
          <w:fldChar w:fldCharType="separate"/>
        </w:r>
        <w:r w:rsidR="007A0290">
          <w:rPr>
            <w:noProof/>
            <w:webHidden/>
          </w:rPr>
          <w:t>21</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7" w:history="1">
        <w:r w:rsidRPr="00934233">
          <w:rPr>
            <w:rStyle w:val="Hyperlink"/>
            <w:noProof/>
          </w:rPr>
          <w:t>Time of Day Slider:</w:t>
        </w:r>
        <w:r>
          <w:rPr>
            <w:noProof/>
            <w:webHidden/>
          </w:rPr>
          <w:tab/>
        </w:r>
        <w:r>
          <w:rPr>
            <w:noProof/>
            <w:webHidden/>
          </w:rPr>
          <w:fldChar w:fldCharType="begin"/>
        </w:r>
        <w:r>
          <w:rPr>
            <w:noProof/>
            <w:webHidden/>
          </w:rPr>
          <w:instrText xml:space="preserve"> PAGEREF _Toc419847697 \h </w:instrText>
        </w:r>
        <w:r>
          <w:rPr>
            <w:noProof/>
            <w:webHidden/>
          </w:rPr>
        </w:r>
        <w:r>
          <w:rPr>
            <w:noProof/>
            <w:webHidden/>
          </w:rPr>
          <w:fldChar w:fldCharType="separate"/>
        </w:r>
        <w:r w:rsidR="007A0290">
          <w:rPr>
            <w:noProof/>
            <w:webHidden/>
          </w:rPr>
          <w:t>22</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8" w:history="1">
        <w:r w:rsidRPr="00934233">
          <w:rPr>
            <w:rStyle w:val="Hyperlink"/>
            <w:noProof/>
          </w:rPr>
          <w:t>Editor IDs in Edit Dialogue Titles:</w:t>
        </w:r>
        <w:r>
          <w:rPr>
            <w:noProof/>
            <w:webHidden/>
          </w:rPr>
          <w:tab/>
        </w:r>
        <w:r>
          <w:rPr>
            <w:noProof/>
            <w:webHidden/>
          </w:rPr>
          <w:fldChar w:fldCharType="begin"/>
        </w:r>
        <w:r>
          <w:rPr>
            <w:noProof/>
            <w:webHidden/>
          </w:rPr>
          <w:instrText xml:space="preserve"> PAGEREF _Toc419847698 \h </w:instrText>
        </w:r>
        <w:r>
          <w:rPr>
            <w:noProof/>
            <w:webHidden/>
          </w:rPr>
        </w:r>
        <w:r>
          <w:rPr>
            <w:noProof/>
            <w:webHidden/>
          </w:rPr>
          <w:fldChar w:fldCharType="separate"/>
        </w:r>
        <w:r w:rsidR="007A0290">
          <w:rPr>
            <w:noProof/>
            <w:webHidden/>
          </w:rPr>
          <w:t>22</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699" w:history="1">
        <w:r w:rsidRPr="00934233">
          <w:rPr>
            <w:rStyle w:val="Hyperlink"/>
            <w:noProof/>
          </w:rPr>
          <w:t>Improved Dialogue UI's:</w:t>
        </w:r>
        <w:r>
          <w:rPr>
            <w:noProof/>
            <w:webHidden/>
          </w:rPr>
          <w:tab/>
        </w:r>
        <w:r>
          <w:rPr>
            <w:noProof/>
            <w:webHidden/>
          </w:rPr>
          <w:fldChar w:fldCharType="begin"/>
        </w:r>
        <w:r>
          <w:rPr>
            <w:noProof/>
            <w:webHidden/>
          </w:rPr>
          <w:instrText xml:space="preserve"> PAGEREF _Toc419847699 \h </w:instrText>
        </w:r>
        <w:r>
          <w:rPr>
            <w:noProof/>
            <w:webHidden/>
          </w:rPr>
        </w:r>
        <w:r>
          <w:rPr>
            <w:noProof/>
            <w:webHidden/>
          </w:rPr>
          <w:fldChar w:fldCharType="separate"/>
        </w:r>
        <w:r w:rsidR="007A0290">
          <w:rPr>
            <w:noProof/>
            <w:webHidden/>
          </w:rPr>
          <w:t>22</w:t>
        </w:r>
        <w:r>
          <w:rPr>
            <w:noProof/>
            <w:webHidden/>
          </w:rPr>
          <w:fldChar w:fldCharType="end"/>
        </w:r>
      </w:hyperlink>
    </w:p>
    <w:p w:rsidR="00502C6C" w:rsidRDefault="00502C6C">
      <w:pPr>
        <w:pStyle w:val="TOC1"/>
        <w:rPr>
          <w:rFonts w:asciiTheme="minorHAnsi" w:eastAsiaTheme="minorEastAsia" w:hAnsiTheme="minorHAnsi" w:cstheme="minorBidi"/>
          <w:noProof/>
          <w:kern w:val="0"/>
          <w:lang w:val="en-US" w:eastAsia="en-US" w:bidi="ar-SA"/>
        </w:rPr>
      </w:pPr>
      <w:hyperlink w:anchor="_Toc419847700" w:history="1">
        <w:r w:rsidRPr="00934233">
          <w:rPr>
            <w:rStyle w:val="Hyperlink"/>
            <w:noProof/>
          </w:rPr>
          <w:t>Trifles</w:t>
        </w:r>
        <w:r>
          <w:rPr>
            <w:noProof/>
            <w:webHidden/>
          </w:rPr>
          <w:tab/>
        </w:r>
        <w:r>
          <w:rPr>
            <w:noProof/>
            <w:webHidden/>
          </w:rPr>
          <w:fldChar w:fldCharType="begin"/>
        </w:r>
        <w:r>
          <w:rPr>
            <w:noProof/>
            <w:webHidden/>
          </w:rPr>
          <w:instrText xml:space="preserve"> PAGEREF _Toc419847700 \h </w:instrText>
        </w:r>
        <w:r>
          <w:rPr>
            <w:noProof/>
            <w:webHidden/>
          </w:rPr>
        </w:r>
        <w:r>
          <w:rPr>
            <w:noProof/>
            <w:webHidden/>
          </w:rPr>
          <w:fldChar w:fldCharType="separate"/>
        </w:r>
        <w:r w:rsidR="007A0290">
          <w:rPr>
            <w:noProof/>
            <w:webHidden/>
          </w:rPr>
          <w:t>23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01" w:history="1">
        <w:r w:rsidRPr="00934233">
          <w:rPr>
            <w:rStyle w:val="Hyperlink"/>
            <w:noProof/>
          </w:rPr>
          <w:t>Performance Improvements:</w:t>
        </w:r>
        <w:r>
          <w:rPr>
            <w:noProof/>
            <w:webHidden/>
          </w:rPr>
          <w:tab/>
        </w:r>
        <w:r>
          <w:rPr>
            <w:noProof/>
            <w:webHidden/>
          </w:rPr>
          <w:fldChar w:fldCharType="begin"/>
        </w:r>
        <w:r>
          <w:rPr>
            <w:noProof/>
            <w:webHidden/>
          </w:rPr>
          <w:instrText xml:space="preserve"> PAGEREF _Toc419847701 \h </w:instrText>
        </w:r>
        <w:r>
          <w:rPr>
            <w:noProof/>
            <w:webHidden/>
          </w:rPr>
        </w:r>
        <w:r>
          <w:rPr>
            <w:noProof/>
            <w:webHidden/>
          </w:rPr>
          <w:fldChar w:fldCharType="separate"/>
        </w:r>
        <w:r w:rsidR="007A0290">
          <w:rPr>
            <w:noProof/>
            <w:webHidden/>
          </w:rPr>
          <w:t>23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02" w:history="1">
        <w:r w:rsidRPr="00934233">
          <w:rPr>
            <w:rStyle w:val="Hyperlink"/>
            <w:noProof/>
          </w:rPr>
          <w:t>Fast Exit:</w:t>
        </w:r>
        <w:r>
          <w:rPr>
            <w:noProof/>
            <w:webHidden/>
          </w:rPr>
          <w:tab/>
        </w:r>
        <w:r>
          <w:rPr>
            <w:noProof/>
            <w:webHidden/>
          </w:rPr>
          <w:fldChar w:fldCharType="begin"/>
        </w:r>
        <w:r>
          <w:rPr>
            <w:noProof/>
            <w:webHidden/>
          </w:rPr>
          <w:instrText xml:space="preserve"> PAGEREF _Toc419847702 \h </w:instrText>
        </w:r>
        <w:r>
          <w:rPr>
            <w:noProof/>
            <w:webHidden/>
          </w:rPr>
        </w:r>
        <w:r>
          <w:rPr>
            <w:noProof/>
            <w:webHidden/>
          </w:rPr>
          <w:fldChar w:fldCharType="separate"/>
        </w:r>
        <w:r w:rsidR="007A0290">
          <w:rPr>
            <w:noProof/>
            <w:webHidden/>
          </w:rPr>
          <w:t>23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03" w:history="1">
        <w:r w:rsidRPr="00934233">
          <w:rPr>
            <w:rStyle w:val="Hyperlink"/>
            <w:noProof/>
          </w:rPr>
          <w:t>Icons with MIP maps/Texture Size Limitations:</w:t>
        </w:r>
        <w:r>
          <w:rPr>
            <w:noProof/>
            <w:webHidden/>
          </w:rPr>
          <w:tab/>
        </w:r>
        <w:r>
          <w:rPr>
            <w:noProof/>
            <w:webHidden/>
          </w:rPr>
          <w:fldChar w:fldCharType="begin"/>
        </w:r>
        <w:r>
          <w:rPr>
            <w:noProof/>
            <w:webHidden/>
          </w:rPr>
          <w:instrText xml:space="preserve"> PAGEREF _Toc419847703 \h </w:instrText>
        </w:r>
        <w:r>
          <w:rPr>
            <w:noProof/>
            <w:webHidden/>
          </w:rPr>
        </w:r>
        <w:r>
          <w:rPr>
            <w:noProof/>
            <w:webHidden/>
          </w:rPr>
          <w:fldChar w:fldCharType="separate"/>
        </w:r>
        <w:r w:rsidR="007A0290">
          <w:rPr>
            <w:noProof/>
            <w:webHidden/>
          </w:rPr>
          <w:t>23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04" w:history="1">
        <w:r w:rsidRPr="00934233">
          <w:rPr>
            <w:rStyle w:val="Hyperlink"/>
            <w:noProof/>
          </w:rPr>
          <w:t>Auto-loading BSA Archives:</w:t>
        </w:r>
        <w:r>
          <w:rPr>
            <w:noProof/>
            <w:webHidden/>
          </w:rPr>
          <w:tab/>
        </w:r>
        <w:r>
          <w:rPr>
            <w:noProof/>
            <w:webHidden/>
          </w:rPr>
          <w:fldChar w:fldCharType="begin"/>
        </w:r>
        <w:r>
          <w:rPr>
            <w:noProof/>
            <w:webHidden/>
          </w:rPr>
          <w:instrText xml:space="preserve"> PAGEREF _Toc419847704 \h </w:instrText>
        </w:r>
        <w:r>
          <w:rPr>
            <w:noProof/>
            <w:webHidden/>
          </w:rPr>
        </w:r>
        <w:r>
          <w:rPr>
            <w:noProof/>
            <w:webHidden/>
          </w:rPr>
          <w:fldChar w:fldCharType="separate"/>
        </w:r>
        <w:r w:rsidR="007A0290">
          <w:rPr>
            <w:noProof/>
            <w:webHidden/>
          </w:rPr>
          <w:t>23</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05" w:history="1">
        <w:r w:rsidRPr="00934233">
          <w:rPr>
            <w:rStyle w:val="Hyperlink"/>
            <w:noProof/>
          </w:rPr>
          <w:t>Integer-prefixed Editor IDs:</w:t>
        </w:r>
        <w:r>
          <w:rPr>
            <w:noProof/>
            <w:webHidden/>
          </w:rPr>
          <w:tab/>
        </w:r>
        <w:r>
          <w:rPr>
            <w:noProof/>
            <w:webHidden/>
          </w:rPr>
          <w:fldChar w:fldCharType="begin"/>
        </w:r>
        <w:r>
          <w:rPr>
            <w:noProof/>
            <w:webHidden/>
          </w:rPr>
          <w:instrText xml:space="preserve"> PAGEREF _Toc419847705 \h </w:instrText>
        </w:r>
        <w:r>
          <w:rPr>
            <w:noProof/>
            <w:webHidden/>
          </w:rPr>
        </w:r>
        <w:r>
          <w:rPr>
            <w:noProof/>
            <w:webHidden/>
          </w:rPr>
          <w:fldChar w:fldCharType="separate"/>
        </w:r>
        <w:r w:rsidR="007A0290">
          <w:rPr>
            <w:noProof/>
            <w:webHidden/>
          </w:rPr>
          <w:t>24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06" w:history="1">
        <w:r w:rsidRPr="00934233">
          <w:rPr>
            <w:rStyle w:val="Hyperlink"/>
            <w:noProof/>
          </w:rPr>
          <w:t>Idle Animation Tree Initialization:</w:t>
        </w:r>
        <w:r>
          <w:rPr>
            <w:noProof/>
            <w:webHidden/>
          </w:rPr>
          <w:tab/>
        </w:r>
        <w:r>
          <w:rPr>
            <w:noProof/>
            <w:webHidden/>
          </w:rPr>
          <w:fldChar w:fldCharType="begin"/>
        </w:r>
        <w:r>
          <w:rPr>
            <w:noProof/>
            <w:webHidden/>
          </w:rPr>
          <w:instrText xml:space="preserve"> PAGEREF _Toc419847706 \h </w:instrText>
        </w:r>
        <w:r>
          <w:rPr>
            <w:noProof/>
            <w:webHidden/>
          </w:rPr>
        </w:r>
        <w:r>
          <w:rPr>
            <w:noProof/>
            <w:webHidden/>
          </w:rPr>
          <w:fldChar w:fldCharType="separate"/>
        </w:r>
        <w:r w:rsidR="007A0290">
          <w:rPr>
            <w:noProof/>
            <w:webHidden/>
          </w:rPr>
          <w:t>24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07" w:history="1">
        <w:r w:rsidRPr="00934233">
          <w:rPr>
            <w:rStyle w:val="Hyperlink"/>
            <w:noProof/>
          </w:rPr>
          <w:t>Archived Sound File Sampling:</w:t>
        </w:r>
        <w:r>
          <w:rPr>
            <w:noProof/>
            <w:webHidden/>
          </w:rPr>
          <w:tab/>
        </w:r>
        <w:r>
          <w:rPr>
            <w:noProof/>
            <w:webHidden/>
          </w:rPr>
          <w:fldChar w:fldCharType="begin"/>
        </w:r>
        <w:r>
          <w:rPr>
            <w:noProof/>
            <w:webHidden/>
          </w:rPr>
          <w:instrText xml:space="preserve"> PAGEREF _Toc419847707 \h </w:instrText>
        </w:r>
        <w:r>
          <w:rPr>
            <w:noProof/>
            <w:webHidden/>
          </w:rPr>
        </w:r>
        <w:r>
          <w:rPr>
            <w:noProof/>
            <w:webHidden/>
          </w:rPr>
          <w:fldChar w:fldCharType="separate"/>
        </w:r>
        <w:r w:rsidR="007A0290">
          <w:rPr>
            <w:noProof/>
            <w:webHidden/>
          </w:rPr>
          <w:t>24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08" w:history="1">
        <w:r w:rsidRPr="00934233">
          <w:rPr>
            <w:rStyle w:val="Hyperlink"/>
            <w:noProof/>
          </w:rPr>
          <w:t>Retroactive “nVidia Fog Fix”:</w:t>
        </w:r>
        <w:r>
          <w:rPr>
            <w:noProof/>
            <w:webHidden/>
          </w:rPr>
          <w:tab/>
        </w:r>
        <w:r>
          <w:rPr>
            <w:noProof/>
            <w:webHidden/>
          </w:rPr>
          <w:fldChar w:fldCharType="begin"/>
        </w:r>
        <w:r>
          <w:rPr>
            <w:noProof/>
            <w:webHidden/>
          </w:rPr>
          <w:instrText xml:space="preserve"> PAGEREF _Toc419847708 \h </w:instrText>
        </w:r>
        <w:r>
          <w:rPr>
            <w:noProof/>
            <w:webHidden/>
          </w:rPr>
        </w:r>
        <w:r>
          <w:rPr>
            <w:noProof/>
            <w:webHidden/>
          </w:rPr>
          <w:fldChar w:fldCharType="separate"/>
        </w:r>
        <w:r w:rsidR="007A0290">
          <w:rPr>
            <w:noProof/>
            <w:webHidden/>
          </w:rPr>
          <w:t>24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09" w:history="1">
        <w:r w:rsidRPr="00934233">
          <w:rPr>
            <w:rStyle w:val="Hyperlink"/>
            <w:noProof/>
          </w:rPr>
          <w:t>Circular Leveled List Detection:</w:t>
        </w:r>
        <w:r>
          <w:rPr>
            <w:noProof/>
            <w:webHidden/>
          </w:rPr>
          <w:tab/>
        </w:r>
        <w:r>
          <w:rPr>
            <w:noProof/>
            <w:webHidden/>
          </w:rPr>
          <w:fldChar w:fldCharType="begin"/>
        </w:r>
        <w:r>
          <w:rPr>
            <w:noProof/>
            <w:webHidden/>
          </w:rPr>
          <w:instrText xml:space="preserve"> PAGEREF _Toc419847709 \h </w:instrText>
        </w:r>
        <w:r>
          <w:rPr>
            <w:noProof/>
            <w:webHidden/>
          </w:rPr>
        </w:r>
        <w:r>
          <w:rPr>
            <w:noProof/>
            <w:webHidden/>
          </w:rPr>
          <w:fldChar w:fldCharType="separate"/>
        </w:r>
        <w:r w:rsidR="007A0290">
          <w:rPr>
            <w:noProof/>
            <w:webHidden/>
          </w:rPr>
          <w:t>24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10" w:history="1">
        <w:r w:rsidRPr="00934233">
          <w:rPr>
            <w:rStyle w:val="Hyperlink"/>
            <w:noProof/>
          </w:rPr>
          <w:t>3</w:t>
        </w:r>
        <w:r w:rsidRPr="00934233">
          <w:rPr>
            <w:rStyle w:val="Hyperlink"/>
            <w:noProof/>
            <w:vertAlign w:val="superscript"/>
          </w:rPr>
          <w:t>rd</w:t>
        </w:r>
        <w:r w:rsidRPr="00934233">
          <w:rPr>
            <w:rStyle w:val="Hyperlink"/>
            <w:noProof/>
          </w:rPr>
          <w:t xml:space="preserve"> Party Tool Launcher:</w:t>
        </w:r>
        <w:r>
          <w:rPr>
            <w:noProof/>
            <w:webHidden/>
          </w:rPr>
          <w:tab/>
        </w:r>
        <w:r>
          <w:rPr>
            <w:noProof/>
            <w:webHidden/>
          </w:rPr>
          <w:fldChar w:fldCharType="begin"/>
        </w:r>
        <w:r>
          <w:rPr>
            <w:noProof/>
            <w:webHidden/>
          </w:rPr>
          <w:instrText xml:space="preserve"> PAGEREF _Toc419847710 \h </w:instrText>
        </w:r>
        <w:r>
          <w:rPr>
            <w:noProof/>
            <w:webHidden/>
          </w:rPr>
        </w:r>
        <w:r>
          <w:rPr>
            <w:noProof/>
            <w:webHidden/>
          </w:rPr>
          <w:fldChar w:fldCharType="separate"/>
        </w:r>
        <w:r w:rsidR="007A0290">
          <w:rPr>
            <w:noProof/>
            <w:webHidden/>
          </w:rPr>
          <w:t>24</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11" w:history="1">
        <w:r w:rsidRPr="00934233">
          <w:rPr>
            <w:rStyle w:val="Hyperlink"/>
            <w:noProof/>
          </w:rPr>
          <w:t>Achievements:</w:t>
        </w:r>
        <w:r>
          <w:rPr>
            <w:noProof/>
            <w:webHidden/>
          </w:rPr>
          <w:tab/>
        </w:r>
        <w:r>
          <w:rPr>
            <w:noProof/>
            <w:webHidden/>
          </w:rPr>
          <w:fldChar w:fldCharType="begin"/>
        </w:r>
        <w:r>
          <w:rPr>
            <w:noProof/>
            <w:webHidden/>
          </w:rPr>
          <w:instrText xml:space="preserve"> PAGEREF _Toc419847711 \h </w:instrText>
        </w:r>
        <w:r>
          <w:rPr>
            <w:noProof/>
            <w:webHidden/>
          </w:rPr>
        </w:r>
        <w:r>
          <w:rPr>
            <w:noProof/>
            <w:webHidden/>
          </w:rPr>
          <w:fldChar w:fldCharType="separate"/>
        </w:r>
        <w:r w:rsidR="007A0290">
          <w:rPr>
            <w:noProof/>
            <w:webHidden/>
          </w:rPr>
          <w:t>25</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12" w:history="1">
        <w:r w:rsidRPr="00934233">
          <w:rPr>
            <w:rStyle w:val="Hyperlink"/>
            <w:noProof/>
          </w:rPr>
          <w:t>Last Chance "Panic Save" Handler:</w:t>
        </w:r>
        <w:r>
          <w:rPr>
            <w:noProof/>
            <w:webHidden/>
          </w:rPr>
          <w:tab/>
        </w:r>
        <w:r>
          <w:rPr>
            <w:noProof/>
            <w:webHidden/>
          </w:rPr>
          <w:fldChar w:fldCharType="begin"/>
        </w:r>
        <w:r>
          <w:rPr>
            <w:noProof/>
            <w:webHidden/>
          </w:rPr>
          <w:instrText xml:space="preserve"> PAGEREF _Toc419847712 \h </w:instrText>
        </w:r>
        <w:r>
          <w:rPr>
            <w:noProof/>
            <w:webHidden/>
          </w:rPr>
        </w:r>
        <w:r>
          <w:rPr>
            <w:noProof/>
            <w:webHidden/>
          </w:rPr>
          <w:fldChar w:fldCharType="separate"/>
        </w:r>
        <w:r w:rsidR="007A0290">
          <w:rPr>
            <w:noProof/>
            <w:webHidden/>
          </w:rPr>
          <w:t>25</w:t>
        </w:r>
        <w:r>
          <w:rPr>
            <w:noProof/>
            <w:webHidden/>
          </w:rPr>
          <w:fldChar w:fldCharType="end"/>
        </w:r>
      </w:hyperlink>
    </w:p>
    <w:p w:rsidR="00502C6C" w:rsidRDefault="00502C6C">
      <w:pPr>
        <w:pStyle w:val="TOC4"/>
        <w:rPr>
          <w:rFonts w:asciiTheme="minorHAnsi" w:eastAsiaTheme="minorEastAsia" w:hAnsiTheme="minorHAnsi" w:cstheme="minorBidi"/>
          <w:noProof/>
          <w:kern w:val="0"/>
          <w:lang w:val="en-US" w:eastAsia="en-US" w:bidi="ar-SA"/>
        </w:rPr>
      </w:pPr>
      <w:hyperlink w:anchor="_Toc419847713" w:history="1">
        <w:r w:rsidRPr="00934233">
          <w:rPr>
            <w:rStyle w:val="Hyperlink"/>
            <w:noProof/>
          </w:rPr>
          <w:t>Persistent Window Locations:</w:t>
        </w:r>
        <w:r>
          <w:rPr>
            <w:noProof/>
            <w:webHidden/>
          </w:rPr>
          <w:tab/>
        </w:r>
        <w:r>
          <w:rPr>
            <w:noProof/>
            <w:webHidden/>
          </w:rPr>
          <w:fldChar w:fldCharType="begin"/>
        </w:r>
        <w:r>
          <w:rPr>
            <w:noProof/>
            <w:webHidden/>
          </w:rPr>
          <w:instrText xml:space="preserve"> PAGEREF _Toc419847713 \h </w:instrText>
        </w:r>
        <w:r>
          <w:rPr>
            <w:noProof/>
            <w:webHidden/>
          </w:rPr>
        </w:r>
        <w:r>
          <w:rPr>
            <w:noProof/>
            <w:webHidden/>
          </w:rPr>
          <w:fldChar w:fldCharType="separate"/>
        </w:r>
        <w:r w:rsidR="007A0290">
          <w:rPr>
            <w:noProof/>
            <w:webHidden/>
          </w:rPr>
          <w:t>25</w:t>
        </w:r>
        <w:r>
          <w:rPr>
            <w:noProof/>
            <w:webHidden/>
          </w:rPr>
          <w:fldChar w:fldCharType="end"/>
        </w:r>
      </w:hyperlink>
    </w:p>
    <w:p w:rsidR="00502C6C" w:rsidRDefault="00502C6C">
      <w:pPr>
        <w:pStyle w:val="TOC1"/>
        <w:rPr>
          <w:rFonts w:asciiTheme="minorHAnsi" w:eastAsiaTheme="minorEastAsia" w:hAnsiTheme="minorHAnsi" w:cstheme="minorBidi"/>
          <w:noProof/>
          <w:kern w:val="0"/>
          <w:lang w:val="en-US" w:eastAsia="en-US" w:bidi="ar-SA"/>
        </w:rPr>
      </w:pPr>
      <w:hyperlink w:anchor="_Toc419847714" w:history="1">
        <w:r w:rsidRPr="00934233">
          <w:rPr>
            <w:rStyle w:val="Hyperlink"/>
            <w:noProof/>
          </w:rPr>
          <w:t>Vanilla Bug Fixes</w:t>
        </w:r>
        <w:r>
          <w:rPr>
            <w:noProof/>
            <w:webHidden/>
          </w:rPr>
          <w:tab/>
        </w:r>
        <w:r>
          <w:rPr>
            <w:noProof/>
            <w:webHidden/>
          </w:rPr>
          <w:fldChar w:fldCharType="begin"/>
        </w:r>
        <w:r>
          <w:rPr>
            <w:noProof/>
            <w:webHidden/>
          </w:rPr>
          <w:instrText xml:space="preserve"> PAGEREF _Toc419847714 \h </w:instrText>
        </w:r>
        <w:r>
          <w:rPr>
            <w:noProof/>
            <w:webHidden/>
          </w:rPr>
        </w:r>
        <w:r>
          <w:rPr>
            <w:noProof/>
            <w:webHidden/>
          </w:rPr>
          <w:fldChar w:fldCharType="separate"/>
        </w:r>
        <w:r w:rsidR="007A0290">
          <w:rPr>
            <w:noProof/>
            <w:webHidden/>
          </w:rPr>
          <w:t>25</w:t>
        </w:r>
        <w:r>
          <w:rPr>
            <w:noProof/>
            <w:webHidden/>
          </w:rPr>
          <w:fldChar w:fldCharType="end"/>
        </w:r>
      </w:hyperlink>
    </w:p>
    <w:p w:rsidR="00502C6C" w:rsidRDefault="00502C6C">
      <w:pPr>
        <w:pStyle w:val="TOC1"/>
        <w:rPr>
          <w:rFonts w:asciiTheme="minorHAnsi" w:eastAsiaTheme="minorEastAsia" w:hAnsiTheme="minorHAnsi" w:cstheme="minorBidi"/>
          <w:noProof/>
          <w:kern w:val="0"/>
          <w:lang w:val="en-US" w:eastAsia="en-US" w:bidi="ar-SA"/>
        </w:rPr>
      </w:pPr>
      <w:hyperlink w:anchor="_Toc419847715" w:history="1">
        <w:r w:rsidRPr="00934233">
          <w:rPr>
            <w:rStyle w:val="Hyperlink"/>
            <w:noProof/>
          </w:rPr>
          <w:t>New tools</w:t>
        </w:r>
        <w:r>
          <w:rPr>
            <w:noProof/>
            <w:webHidden/>
          </w:rPr>
          <w:tab/>
        </w:r>
        <w:r>
          <w:rPr>
            <w:noProof/>
            <w:webHidden/>
          </w:rPr>
          <w:fldChar w:fldCharType="begin"/>
        </w:r>
        <w:r>
          <w:rPr>
            <w:noProof/>
            <w:webHidden/>
          </w:rPr>
          <w:instrText xml:space="preserve"> PAGEREF _Toc419847715 \h </w:instrText>
        </w:r>
        <w:r>
          <w:rPr>
            <w:noProof/>
            <w:webHidden/>
          </w:rPr>
        </w:r>
        <w:r>
          <w:rPr>
            <w:noProof/>
            <w:webHidden/>
          </w:rPr>
          <w:fldChar w:fldCharType="separate"/>
        </w:r>
        <w:r w:rsidR="007A0290">
          <w:rPr>
            <w:noProof/>
            <w:webHidden/>
          </w:rPr>
          <w:t>31</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716" w:history="1">
        <w:r w:rsidRPr="00934233">
          <w:rPr>
            <w:rStyle w:val="Hyperlink"/>
            <w:noProof/>
          </w:rPr>
          <w:t>Coda Script</w:t>
        </w:r>
        <w:r>
          <w:rPr>
            <w:noProof/>
            <w:webHidden/>
          </w:rPr>
          <w:tab/>
        </w:r>
        <w:r>
          <w:rPr>
            <w:noProof/>
            <w:webHidden/>
          </w:rPr>
          <w:fldChar w:fldCharType="begin"/>
        </w:r>
        <w:r>
          <w:rPr>
            <w:noProof/>
            <w:webHidden/>
          </w:rPr>
          <w:instrText xml:space="preserve"> PAGEREF _Toc419847716 \h </w:instrText>
        </w:r>
        <w:r>
          <w:rPr>
            <w:noProof/>
            <w:webHidden/>
          </w:rPr>
        </w:r>
        <w:r>
          <w:rPr>
            <w:noProof/>
            <w:webHidden/>
          </w:rPr>
          <w:fldChar w:fldCharType="separate"/>
        </w:r>
        <w:r w:rsidR="007A0290">
          <w:rPr>
            <w:noProof/>
            <w:webHidden/>
          </w:rPr>
          <w:t>31</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717" w:history="1">
        <w:r w:rsidRPr="00934233">
          <w:rPr>
            <w:rStyle w:val="Hyperlink"/>
            <w:noProof/>
          </w:rPr>
          <w:t>Script Editor</w:t>
        </w:r>
        <w:r>
          <w:rPr>
            <w:noProof/>
            <w:webHidden/>
          </w:rPr>
          <w:tab/>
        </w:r>
        <w:r>
          <w:rPr>
            <w:noProof/>
            <w:webHidden/>
          </w:rPr>
          <w:fldChar w:fldCharType="begin"/>
        </w:r>
        <w:r>
          <w:rPr>
            <w:noProof/>
            <w:webHidden/>
          </w:rPr>
          <w:instrText xml:space="preserve"> PAGEREF _Toc419847717 \h </w:instrText>
        </w:r>
        <w:r>
          <w:rPr>
            <w:noProof/>
            <w:webHidden/>
          </w:rPr>
        </w:r>
        <w:r>
          <w:rPr>
            <w:noProof/>
            <w:webHidden/>
          </w:rPr>
          <w:fldChar w:fldCharType="separate"/>
        </w:r>
        <w:r w:rsidR="007A0290">
          <w:rPr>
            <w:noProof/>
            <w:webHidden/>
          </w:rPr>
          <w:t>31</w:t>
        </w:r>
        <w:r>
          <w:rPr>
            <w:noProof/>
            <w:webHidden/>
          </w:rPr>
          <w:fldChar w:fldCharType="end"/>
        </w:r>
      </w:hyperlink>
    </w:p>
    <w:p w:rsidR="00502C6C" w:rsidRDefault="00502C6C">
      <w:pPr>
        <w:pStyle w:val="TOC3"/>
        <w:rPr>
          <w:rFonts w:asciiTheme="minorHAnsi" w:eastAsiaTheme="minorEastAsia" w:hAnsiTheme="minorHAnsi" w:cstheme="minorBidi"/>
          <w:noProof/>
          <w:kern w:val="0"/>
          <w:lang w:val="en-US" w:eastAsia="en-US" w:bidi="ar-SA"/>
        </w:rPr>
      </w:pPr>
      <w:hyperlink w:anchor="_Toc419847718" w:history="1">
        <w:r w:rsidRPr="00934233">
          <w:rPr>
            <w:rStyle w:val="Hyperlink"/>
            <w:noProof/>
          </w:rPr>
          <w:t>IntelliSense</w:t>
        </w:r>
        <w:r>
          <w:rPr>
            <w:noProof/>
            <w:webHidden/>
          </w:rPr>
          <w:tab/>
        </w:r>
        <w:r>
          <w:rPr>
            <w:noProof/>
            <w:webHidden/>
          </w:rPr>
          <w:fldChar w:fldCharType="begin"/>
        </w:r>
        <w:r>
          <w:rPr>
            <w:noProof/>
            <w:webHidden/>
          </w:rPr>
          <w:instrText xml:space="preserve"> PAGEREF _Toc419847718 \h </w:instrText>
        </w:r>
        <w:r>
          <w:rPr>
            <w:noProof/>
            <w:webHidden/>
          </w:rPr>
        </w:r>
        <w:r>
          <w:rPr>
            <w:noProof/>
            <w:webHidden/>
          </w:rPr>
          <w:fldChar w:fldCharType="separate"/>
        </w:r>
        <w:r w:rsidR="007A0290">
          <w:rPr>
            <w:noProof/>
            <w:webHidden/>
          </w:rPr>
          <w:t>37</w:t>
        </w:r>
        <w:r>
          <w:rPr>
            <w:noProof/>
            <w:webHidden/>
          </w:rPr>
          <w:fldChar w:fldCharType="end"/>
        </w:r>
      </w:hyperlink>
    </w:p>
    <w:p w:rsidR="00502C6C" w:rsidRDefault="00502C6C">
      <w:pPr>
        <w:pStyle w:val="TOC3"/>
        <w:rPr>
          <w:rFonts w:asciiTheme="minorHAnsi" w:eastAsiaTheme="minorEastAsia" w:hAnsiTheme="minorHAnsi" w:cstheme="minorBidi"/>
          <w:noProof/>
          <w:kern w:val="0"/>
          <w:lang w:val="en-US" w:eastAsia="en-US" w:bidi="ar-SA"/>
        </w:rPr>
      </w:pPr>
      <w:hyperlink w:anchor="_Toc419847719" w:history="1">
        <w:r w:rsidRPr="00934233">
          <w:rPr>
            <w:rStyle w:val="Hyperlink"/>
            <w:noProof/>
          </w:rPr>
          <w:t>Code Snippet Manager</w:t>
        </w:r>
        <w:r>
          <w:rPr>
            <w:noProof/>
            <w:webHidden/>
          </w:rPr>
          <w:tab/>
        </w:r>
        <w:r>
          <w:rPr>
            <w:noProof/>
            <w:webHidden/>
          </w:rPr>
          <w:fldChar w:fldCharType="begin"/>
        </w:r>
        <w:r>
          <w:rPr>
            <w:noProof/>
            <w:webHidden/>
          </w:rPr>
          <w:instrText xml:space="preserve"> PAGEREF _Toc419847719 \h </w:instrText>
        </w:r>
        <w:r>
          <w:rPr>
            <w:noProof/>
            <w:webHidden/>
          </w:rPr>
        </w:r>
        <w:r>
          <w:rPr>
            <w:noProof/>
            <w:webHidden/>
          </w:rPr>
          <w:fldChar w:fldCharType="separate"/>
        </w:r>
        <w:r w:rsidR="007A0290">
          <w:rPr>
            <w:noProof/>
            <w:webHidden/>
          </w:rPr>
          <w:t>39</w:t>
        </w:r>
        <w:r>
          <w:rPr>
            <w:noProof/>
            <w:webHidden/>
          </w:rPr>
          <w:fldChar w:fldCharType="end"/>
        </w:r>
      </w:hyperlink>
    </w:p>
    <w:p w:rsidR="00502C6C" w:rsidRDefault="00502C6C">
      <w:pPr>
        <w:pStyle w:val="TOC3"/>
        <w:rPr>
          <w:rFonts w:asciiTheme="minorHAnsi" w:eastAsiaTheme="minorEastAsia" w:hAnsiTheme="minorHAnsi" w:cstheme="minorBidi"/>
          <w:noProof/>
          <w:kern w:val="0"/>
          <w:lang w:val="en-US" w:eastAsia="en-US" w:bidi="ar-SA"/>
        </w:rPr>
      </w:pPr>
      <w:hyperlink w:anchor="_Toc419847720" w:history="1">
        <w:r w:rsidRPr="00934233">
          <w:rPr>
            <w:rStyle w:val="Hyperlink"/>
            <w:noProof/>
          </w:rPr>
          <w:t>Script Validator</w:t>
        </w:r>
        <w:r>
          <w:rPr>
            <w:noProof/>
            <w:webHidden/>
          </w:rPr>
          <w:tab/>
        </w:r>
        <w:r>
          <w:rPr>
            <w:noProof/>
            <w:webHidden/>
          </w:rPr>
          <w:fldChar w:fldCharType="begin"/>
        </w:r>
        <w:r>
          <w:rPr>
            <w:noProof/>
            <w:webHidden/>
          </w:rPr>
          <w:instrText xml:space="preserve"> PAGEREF _Toc419847720 \h </w:instrText>
        </w:r>
        <w:r>
          <w:rPr>
            <w:noProof/>
            <w:webHidden/>
          </w:rPr>
        </w:r>
        <w:r>
          <w:rPr>
            <w:noProof/>
            <w:webHidden/>
          </w:rPr>
          <w:fldChar w:fldCharType="separate"/>
        </w:r>
        <w:r w:rsidR="007A0290">
          <w:rPr>
            <w:noProof/>
            <w:webHidden/>
          </w:rPr>
          <w:t>41</w:t>
        </w:r>
        <w:r>
          <w:rPr>
            <w:noProof/>
            <w:webHidden/>
          </w:rPr>
          <w:fldChar w:fldCharType="end"/>
        </w:r>
      </w:hyperlink>
    </w:p>
    <w:p w:rsidR="00502C6C" w:rsidRDefault="00502C6C">
      <w:pPr>
        <w:pStyle w:val="TOC3"/>
        <w:rPr>
          <w:rFonts w:asciiTheme="minorHAnsi" w:eastAsiaTheme="minorEastAsia" w:hAnsiTheme="minorHAnsi" w:cstheme="minorBidi"/>
          <w:noProof/>
          <w:kern w:val="0"/>
          <w:lang w:val="en-US" w:eastAsia="en-US" w:bidi="ar-SA"/>
        </w:rPr>
      </w:pPr>
      <w:hyperlink w:anchor="_Toc419847721" w:history="1">
        <w:r w:rsidRPr="00934233">
          <w:rPr>
            <w:rStyle w:val="Hyperlink"/>
            <w:noProof/>
          </w:rPr>
          <w:t>Pre-processor</w:t>
        </w:r>
        <w:r>
          <w:rPr>
            <w:noProof/>
            <w:webHidden/>
          </w:rPr>
          <w:tab/>
        </w:r>
        <w:r>
          <w:rPr>
            <w:noProof/>
            <w:webHidden/>
          </w:rPr>
          <w:fldChar w:fldCharType="begin"/>
        </w:r>
        <w:r>
          <w:rPr>
            <w:noProof/>
            <w:webHidden/>
          </w:rPr>
          <w:instrText xml:space="preserve"> PAGEREF _Toc419847721 \h </w:instrText>
        </w:r>
        <w:r>
          <w:rPr>
            <w:noProof/>
            <w:webHidden/>
          </w:rPr>
        </w:r>
        <w:r>
          <w:rPr>
            <w:noProof/>
            <w:webHidden/>
          </w:rPr>
          <w:fldChar w:fldCharType="separate"/>
        </w:r>
        <w:r w:rsidR="007A0290">
          <w:rPr>
            <w:noProof/>
            <w:webHidden/>
          </w:rPr>
          <w:t>41</w:t>
        </w:r>
        <w:r>
          <w:rPr>
            <w:noProof/>
            <w:webHidden/>
          </w:rPr>
          <w:fldChar w:fldCharType="end"/>
        </w:r>
      </w:hyperlink>
    </w:p>
    <w:p w:rsidR="00502C6C" w:rsidRDefault="00502C6C">
      <w:pPr>
        <w:pStyle w:val="TOC3"/>
        <w:rPr>
          <w:rFonts w:asciiTheme="minorHAnsi" w:eastAsiaTheme="minorEastAsia" w:hAnsiTheme="minorHAnsi" w:cstheme="minorBidi"/>
          <w:noProof/>
          <w:kern w:val="0"/>
          <w:lang w:val="en-US" w:eastAsia="en-US" w:bidi="ar-SA"/>
        </w:rPr>
      </w:pPr>
      <w:hyperlink w:anchor="_Toc419847722" w:history="1">
        <w:r w:rsidRPr="00934233">
          <w:rPr>
            <w:rStyle w:val="Hyperlink"/>
            <w:noProof/>
          </w:rPr>
          <w:t>Shortcut Keys</w:t>
        </w:r>
        <w:r>
          <w:rPr>
            <w:noProof/>
            <w:webHidden/>
          </w:rPr>
          <w:tab/>
        </w:r>
        <w:r>
          <w:rPr>
            <w:noProof/>
            <w:webHidden/>
          </w:rPr>
          <w:fldChar w:fldCharType="begin"/>
        </w:r>
        <w:r>
          <w:rPr>
            <w:noProof/>
            <w:webHidden/>
          </w:rPr>
          <w:instrText xml:space="preserve"> PAGEREF _Toc419847722 \h </w:instrText>
        </w:r>
        <w:r>
          <w:rPr>
            <w:noProof/>
            <w:webHidden/>
          </w:rPr>
        </w:r>
        <w:r>
          <w:rPr>
            <w:noProof/>
            <w:webHidden/>
          </w:rPr>
          <w:fldChar w:fldCharType="separate"/>
        </w:r>
        <w:r w:rsidR="007A0290">
          <w:rPr>
            <w:noProof/>
            <w:webHidden/>
          </w:rPr>
          <w:t>44</w:t>
        </w:r>
        <w:r>
          <w:rPr>
            <w:noProof/>
            <w:webHidden/>
          </w:rPr>
          <w:fldChar w:fldCharType="end"/>
        </w:r>
      </w:hyperlink>
    </w:p>
    <w:p w:rsidR="00502C6C" w:rsidRDefault="00502C6C">
      <w:pPr>
        <w:pStyle w:val="TOC3"/>
        <w:rPr>
          <w:rFonts w:asciiTheme="minorHAnsi" w:eastAsiaTheme="minorEastAsia" w:hAnsiTheme="minorHAnsi" w:cstheme="minorBidi"/>
          <w:noProof/>
          <w:kern w:val="0"/>
          <w:lang w:val="en-US" w:eastAsia="en-US" w:bidi="ar-SA"/>
        </w:rPr>
      </w:pPr>
      <w:hyperlink w:anchor="_Toc419847723" w:history="1">
        <w:r w:rsidRPr="00934233">
          <w:rPr>
            <w:rStyle w:val="Hyperlink"/>
            <w:noProof/>
          </w:rPr>
          <w:t>Resource Location</w:t>
        </w:r>
        <w:r>
          <w:rPr>
            <w:noProof/>
            <w:webHidden/>
          </w:rPr>
          <w:tab/>
        </w:r>
        <w:r>
          <w:rPr>
            <w:noProof/>
            <w:webHidden/>
          </w:rPr>
          <w:fldChar w:fldCharType="begin"/>
        </w:r>
        <w:r>
          <w:rPr>
            <w:noProof/>
            <w:webHidden/>
          </w:rPr>
          <w:instrText xml:space="preserve"> PAGEREF _Toc419847723 \h </w:instrText>
        </w:r>
        <w:r>
          <w:rPr>
            <w:noProof/>
            <w:webHidden/>
          </w:rPr>
        </w:r>
        <w:r>
          <w:rPr>
            <w:noProof/>
            <w:webHidden/>
          </w:rPr>
          <w:fldChar w:fldCharType="separate"/>
        </w:r>
        <w:r w:rsidR="007A0290">
          <w:rPr>
            <w:noProof/>
            <w:webHidden/>
          </w:rPr>
          <w:t>46</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724" w:history="1">
        <w:r w:rsidRPr="00934233">
          <w:rPr>
            <w:rStyle w:val="Hyperlink"/>
            <w:noProof/>
          </w:rPr>
          <w:t>Centralized Use Info Listing</w:t>
        </w:r>
        <w:r>
          <w:rPr>
            <w:noProof/>
            <w:webHidden/>
          </w:rPr>
          <w:tab/>
        </w:r>
        <w:r>
          <w:rPr>
            <w:noProof/>
            <w:webHidden/>
          </w:rPr>
          <w:fldChar w:fldCharType="begin"/>
        </w:r>
        <w:r>
          <w:rPr>
            <w:noProof/>
            <w:webHidden/>
          </w:rPr>
          <w:instrText xml:space="preserve"> PAGEREF _Toc419847724 \h </w:instrText>
        </w:r>
        <w:r>
          <w:rPr>
            <w:noProof/>
            <w:webHidden/>
          </w:rPr>
        </w:r>
        <w:r>
          <w:rPr>
            <w:noProof/>
            <w:webHidden/>
          </w:rPr>
          <w:fldChar w:fldCharType="separate"/>
        </w:r>
        <w:r w:rsidR="007A0290">
          <w:rPr>
            <w:noProof/>
            <w:webHidden/>
          </w:rPr>
          <w:t>47</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725" w:history="1">
        <w:r w:rsidRPr="00934233">
          <w:rPr>
            <w:rStyle w:val="Hyperlink"/>
            <w:noProof/>
          </w:rPr>
          <w:t>Batch Reference Editor</w:t>
        </w:r>
        <w:r>
          <w:rPr>
            <w:noProof/>
            <w:webHidden/>
          </w:rPr>
          <w:tab/>
        </w:r>
        <w:r>
          <w:rPr>
            <w:noProof/>
            <w:webHidden/>
          </w:rPr>
          <w:fldChar w:fldCharType="begin"/>
        </w:r>
        <w:r>
          <w:rPr>
            <w:noProof/>
            <w:webHidden/>
          </w:rPr>
          <w:instrText xml:space="preserve"> PAGEREF _Toc419847725 \h </w:instrText>
        </w:r>
        <w:r>
          <w:rPr>
            <w:noProof/>
            <w:webHidden/>
          </w:rPr>
        </w:r>
        <w:r>
          <w:rPr>
            <w:noProof/>
            <w:webHidden/>
          </w:rPr>
          <w:fldChar w:fldCharType="separate"/>
        </w:r>
        <w:r w:rsidR="007A0290">
          <w:rPr>
            <w:noProof/>
            <w:webHidden/>
          </w:rPr>
          <w:t>48</w:t>
        </w:r>
        <w:r>
          <w:rPr>
            <w:noProof/>
            <w:webHidden/>
          </w:rPr>
          <w:fldChar w:fldCharType="end"/>
        </w:r>
      </w:hyperlink>
    </w:p>
    <w:p w:rsidR="00502C6C" w:rsidRDefault="00502C6C">
      <w:pPr>
        <w:pStyle w:val="TOC3"/>
        <w:rPr>
          <w:rFonts w:asciiTheme="minorHAnsi" w:eastAsiaTheme="minorEastAsia" w:hAnsiTheme="minorHAnsi" w:cstheme="minorBidi"/>
          <w:noProof/>
          <w:kern w:val="0"/>
          <w:lang w:val="en-US" w:eastAsia="en-US" w:bidi="ar-SA"/>
        </w:rPr>
      </w:pPr>
      <w:hyperlink w:anchor="_Toc419847726" w:history="1">
        <w:r w:rsidRPr="00934233">
          <w:rPr>
            <w:rStyle w:val="Hyperlink"/>
            <w:noProof/>
          </w:rPr>
          <w:t>Usage</w:t>
        </w:r>
        <w:r>
          <w:rPr>
            <w:noProof/>
            <w:webHidden/>
          </w:rPr>
          <w:tab/>
        </w:r>
        <w:r>
          <w:rPr>
            <w:noProof/>
            <w:webHidden/>
          </w:rPr>
          <w:fldChar w:fldCharType="begin"/>
        </w:r>
        <w:r>
          <w:rPr>
            <w:noProof/>
            <w:webHidden/>
          </w:rPr>
          <w:instrText xml:space="preserve"> PAGEREF _Toc419847726 \h </w:instrText>
        </w:r>
        <w:r>
          <w:rPr>
            <w:noProof/>
            <w:webHidden/>
          </w:rPr>
        </w:r>
        <w:r>
          <w:rPr>
            <w:noProof/>
            <w:webHidden/>
          </w:rPr>
          <w:fldChar w:fldCharType="separate"/>
        </w:r>
        <w:r w:rsidR="007A0290">
          <w:rPr>
            <w:noProof/>
            <w:webHidden/>
          </w:rPr>
          <w:t>49</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727" w:history="1">
        <w:r w:rsidRPr="00934233">
          <w:rPr>
            <w:rStyle w:val="Hyperlink"/>
            <w:noProof/>
          </w:rPr>
          <w:t>Tag Browser</w:t>
        </w:r>
        <w:r>
          <w:rPr>
            <w:noProof/>
            <w:webHidden/>
          </w:rPr>
          <w:tab/>
        </w:r>
        <w:r>
          <w:rPr>
            <w:noProof/>
            <w:webHidden/>
          </w:rPr>
          <w:fldChar w:fldCharType="begin"/>
        </w:r>
        <w:r>
          <w:rPr>
            <w:noProof/>
            <w:webHidden/>
          </w:rPr>
          <w:instrText xml:space="preserve"> PAGEREF _Toc419847727 \h </w:instrText>
        </w:r>
        <w:r>
          <w:rPr>
            <w:noProof/>
            <w:webHidden/>
          </w:rPr>
        </w:r>
        <w:r>
          <w:rPr>
            <w:noProof/>
            <w:webHidden/>
          </w:rPr>
          <w:fldChar w:fldCharType="separate"/>
        </w:r>
        <w:r w:rsidR="007A0290">
          <w:rPr>
            <w:noProof/>
            <w:webHidden/>
          </w:rPr>
          <w:t>50</w:t>
        </w:r>
        <w:r>
          <w:rPr>
            <w:noProof/>
            <w:webHidden/>
          </w:rPr>
          <w:fldChar w:fldCharType="end"/>
        </w:r>
      </w:hyperlink>
    </w:p>
    <w:p w:rsidR="00502C6C" w:rsidRDefault="00502C6C">
      <w:pPr>
        <w:pStyle w:val="TOC3"/>
        <w:rPr>
          <w:rFonts w:asciiTheme="minorHAnsi" w:eastAsiaTheme="minorEastAsia" w:hAnsiTheme="minorHAnsi" w:cstheme="minorBidi"/>
          <w:noProof/>
          <w:kern w:val="0"/>
          <w:lang w:val="en-US" w:eastAsia="en-US" w:bidi="ar-SA"/>
        </w:rPr>
      </w:pPr>
      <w:hyperlink w:anchor="_Toc419847728" w:history="1">
        <w:r w:rsidRPr="00934233">
          <w:rPr>
            <w:rStyle w:val="Hyperlink"/>
            <w:noProof/>
          </w:rPr>
          <w:t>Usage</w:t>
        </w:r>
        <w:r>
          <w:rPr>
            <w:noProof/>
            <w:webHidden/>
          </w:rPr>
          <w:tab/>
        </w:r>
        <w:r>
          <w:rPr>
            <w:noProof/>
            <w:webHidden/>
          </w:rPr>
          <w:fldChar w:fldCharType="begin"/>
        </w:r>
        <w:r>
          <w:rPr>
            <w:noProof/>
            <w:webHidden/>
          </w:rPr>
          <w:instrText xml:space="preserve"> PAGEREF _Toc419847728 \h </w:instrText>
        </w:r>
        <w:r>
          <w:rPr>
            <w:noProof/>
            <w:webHidden/>
          </w:rPr>
        </w:r>
        <w:r>
          <w:rPr>
            <w:noProof/>
            <w:webHidden/>
          </w:rPr>
          <w:fldChar w:fldCharType="separate"/>
        </w:r>
        <w:r w:rsidR="007A0290">
          <w:rPr>
            <w:noProof/>
            <w:webHidden/>
          </w:rPr>
          <w:t>51</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729" w:history="1">
        <w:r w:rsidRPr="00934233">
          <w:rPr>
            <w:rStyle w:val="Hyperlink"/>
            <w:noProof/>
          </w:rPr>
          <w:t>Object Palette</w:t>
        </w:r>
        <w:r>
          <w:rPr>
            <w:noProof/>
            <w:webHidden/>
          </w:rPr>
          <w:tab/>
        </w:r>
        <w:r>
          <w:rPr>
            <w:noProof/>
            <w:webHidden/>
          </w:rPr>
          <w:fldChar w:fldCharType="begin"/>
        </w:r>
        <w:r>
          <w:rPr>
            <w:noProof/>
            <w:webHidden/>
          </w:rPr>
          <w:instrText xml:space="preserve"> PAGEREF _Toc419847729 \h </w:instrText>
        </w:r>
        <w:r>
          <w:rPr>
            <w:noProof/>
            <w:webHidden/>
          </w:rPr>
        </w:r>
        <w:r>
          <w:rPr>
            <w:noProof/>
            <w:webHidden/>
          </w:rPr>
          <w:fldChar w:fldCharType="separate"/>
        </w:r>
        <w:r w:rsidR="007A0290">
          <w:rPr>
            <w:noProof/>
            <w:webHidden/>
          </w:rPr>
          <w:t>52</w:t>
        </w:r>
        <w:r>
          <w:rPr>
            <w:noProof/>
            <w:webHidden/>
          </w:rPr>
          <w:fldChar w:fldCharType="end"/>
        </w:r>
      </w:hyperlink>
    </w:p>
    <w:p w:rsidR="00502C6C" w:rsidRDefault="00502C6C">
      <w:pPr>
        <w:pStyle w:val="TOC3"/>
        <w:rPr>
          <w:rFonts w:asciiTheme="minorHAnsi" w:eastAsiaTheme="minorEastAsia" w:hAnsiTheme="minorHAnsi" w:cstheme="minorBidi"/>
          <w:noProof/>
          <w:kern w:val="0"/>
          <w:lang w:val="en-US" w:eastAsia="en-US" w:bidi="ar-SA"/>
        </w:rPr>
      </w:pPr>
      <w:hyperlink w:anchor="_Toc419847730" w:history="1">
        <w:r w:rsidRPr="00934233">
          <w:rPr>
            <w:rStyle w:val="Hyperlink"/>
            <w:noProof/>
            <w:lang w:val="en-US"/>
          </w:rPr>
          <w:t>Working with OPALs</w:t>
        </w:r>
        <w:r>
          <w:rPr>
            <w:noProof/>
            <w:webHidden/>
          </w:rPr>
          <w:tab/>
        </w:r>
        <w:r>
          <w:rPr>
            <w:noProof/>
            <w:webHidden/>
          </w:rPr>
          <w:fldChar w:fldCharType="begin"/>
        </w:r>
        <w:r>
          <w:rPr>
            <w:noProof/>
            <w:webHidden/>
          </w:rPr>
          <w:instrText xml:space="preserve"> PAGEREF _Toc419847730 \h </w:instrText>
        </w:r>
        <w:r>
          <w:rPr>
            <w:noProof/>
            <w:webHidden/>
          </w:rPr>
        </w:r>
        <w:r>
          <w:rPr>
            <w:noProof/>
            <w:webHidden/>
          </w:rPr>
          <w:fldChar w:fldCharType="separate"/>
        </w:r>
        <w:r w:rsidR="007A0290">
          <w:rPr>
            <w:noProof/>
            <w:webHidden/>
          </w:rPr>
          <w:t>53</w:t>
        </w:r>
        <w:r>
          <w:rPr>
            <w:noProof/>
            <w:webHidden/>
          </w:rPr>
          <w:fldChar w:fldCharType="end"/>
        </w:r>
      </w:hyperlink>
    </w:p>
    <w:p w:rsidR="00502C6C" w:rsidRDefault="00502C6C">
      <w:pPr>
        <w:pStyle w:val="TOC2"/>
        <w:rPr>
          <w:rFonts w:asciiTheme="minorHAnsi" w:eastAsiaTheme="minorEastAsia" w:hAnsiTheme="minorHAnsi" w:cstheme="minorBidi"/>
          <w:noProof/>
          <w:kern w:val="0"/>
          <w:lang w:val="en-US" w:eastAsia="en-US" w:bidi="ar-SA"/>
        </w:rPr>
      </w:pPr>
      <w:hyperlink w:anchor="_Toc419847731" w:history="1">
        <w:r w:rsidRPr="00934233">
          <w:rPr>
            <w:rStyle w:val="Hyperlink"/>
            <w:noProof/>
          </w:rPr>
          <w:t>Object Prefabs</w:t>
        </w:r>
        <w:r>
          <w:rPr>
            <w:noProof/>
            <w:webHidden/>
          </w:rPr>
          <w:tab/>
        </w:r>
        <w:r>
          <w:rPr>
            <w:noProof/>
            <w:webHidden/>
          </w:rPr>
          <w:fldChar w:fldCharType="begin"/>
        </w:r>
        <w:r>
          <w:rPr>
            <w:noProof/>
            <w:webHidden/>
          </w:rPr>
          <w:instrText xml:space="preserve"> PAGEREF _Toc419847731 \h </w:instrText>
        </w:r>
        <w:r>
          <w:rPr>
            <w:noProof/>
            <w:webHidden/>
          </w:rPr>
        </w:r>
        <w:r>
          <w:rPr>
            <w:noProof/>
            <w:webHidden/>
          </w:rPr>
          <w:fldChar w:fldCharType="separate"/>
        </w:r>
        <w:r w:rsidR="007A0290">
          <w:rPr>
            <w:noProof/>
            <w:webHidden/>
          </w:rPr>
          <w:t>54</w:t>
        </w:r>
        <w:r>
          <w:rPr>
            <w:noProof/>
            <w:webHidden/>
          </w:rPr>
          <w:fldChar w:fldCharType="end"/>
        </w:r>
      </w:hyperlink>
    </w:p>
    <w:p w:rsidR="00502C6C" w:rsidRDefault="00502C6C">
      <w:pPr>
        <w:pStyle w:val="TOC1"/>
        <w:rPr>
          <w:rFonts w:asciiTheme="minorHAnsi" w:eastAsiaTheme="minorEastAsia" w:hAnsiTheme="minorHAnsi" w:cstheme="minorBidi"/>
          <w:noProof/>
          <w:kern w:val="0"/>
          <w:lang w:val="en-US" w:eastAsia="en-US" w:bidi="ar-SA"/>
        </w:rPr>
      </w:pPr>
      <w:hyperlink w:anchor="_Toc419847732" w:history="1">
        <w:r w:rsidRPr="00934233">
          <w:rPr>
            <w:rStyle w:val="Hyperlink"/>
            <w:noProof/>
          </w:rPr>
          <w:t>Plugin Inter-Op API</w:t>
        </w:r>
        <w:r>
          <w:rPr>
            <w:noProof/>
            <w:webHidden/>
          </w:rPr>
          <w:tab/>
        </w:r>
        <w:r>
          <w:rPr>
            <w:noProof/>
            <w:webHidden/>
          </w:rPr>
          <w:fldChar w:fldCharType="begin"/>
        </w:r>
        <w:r>
          <w:rPr>
            <w:noProof/>
            <w:webHidden/>
          </w:rPr>
          <w:instrText xml:space="preserve"> PAGEREF _Toc419847732 \h </w:instrText>
        </w:r>
        <w:r>
          <w:rPr>
            <w:noProof/>
            <w:webHidden/>
          </w:rPr>
        </w:r>
        <w:r>
          <w:rPr>
            <w:noProof/>
            <w:webHidden/>
          </w:rPr>
          <w:fldChar w:fldCharType="separate"/>
        </w:r>
        <w:r w:rsidR="007A0290">
          <w:rPr>
            <w:noProof/>
            <w:webHidden/>
          </w:rPr>
          <w:t>56</w:t>
        </w:r>
        <w:r>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419847651"/>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p>
    <w:p w:rsidR="00573D6C" w:rsidRDefault="0009508D">
      <w:pPr>
        <w:pStyle w:val="Heading1"/>
      </w:pPr>
      <w:bookmarkStart w:id="2" w:name="__RefHeading__2180_880371398"/>
      <w:bookmarkStart w:id="3" w:name="_Toc419847652"/>
      <w:bookmarkEnd w:id="2"/>
      <w:r>
        <w:t>Enhancements</w:t>
      </w:r>
      <w:bookmarkEnd w:id="3"/>
    </w:p>
    <w:p w:rsidR="00573D6C" w:rsidRDefault="0009508D">
      <w:pPr>
        <w:pStyle w:val="Heading2"/>
      </w:pPr>
      <w:bookmarkStart w:id="4" w:name="__RefHeading__2182_880371398"/>
      <w:bookmarkStart w:id="5" w:name="_Toc419847653"/>
      <w:bookmarkEnd w:id="4"/>
      <w:r>
        <w:t>Handling of Plugins and Masters</w:t>
      </w:r>
      <w:bookmarkEnd w:id="5"/>
    </w:p>
    <w:p w:rsidR="00573D6C" w:rsidRDefault="0009508D">
      <w:pPr>
        <w:pStyle w:val="Heading4"/>
      </w:pPr>
      <w:bookmarkStart w:id="6" w:name="__RefHeading__2184_880371398"/>
      <w:bookmarkStart w:id="7" w:name="_Toc419847654"/>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419847655"/>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419847656"/>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419847657"/>
      <w:bookmarkEnd w:id="12"/>
      <w:r>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419847658"/>
      <w:bookmarkEnd w:id="14"/>
      <w:r>
        <w:lastRenderedPageBreak/>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419847659"/>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rsidR="00573D6C" w:rsidRPr="0012739A" w:rsidRDefault="0009508D" w:rsidP="0012739A">
      <w:pPr>
        <w:pStyle w:val="Heading4"/>
      </w:pPr>
      <w:bookmarkStart w:id="19" w:name="_Toc419847660"/>
      <w:r w:rsidRPr="0012739A">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419847661"/>
      <w:bookmarkEnd w:id="20"/>
      <w:r>
        <w:t>Work-flow Improvements</w:t>
      </w:r>
      <w:bookmarkEnd w:id="21"/>
    </w:p>
    <w:p w:rsidR="00573D6C" w:rsidRDefault="0009508D">
      <w:pPr>
        <w:pStyle w:val="Heading4"/>
      </w:pPr>
      <w:bookmarkStart w:id="22" w:name="__RefHeading__2200_880371398"/>
      <w:bookmarkStart w:id="23" w:name="_Toc419847662"/>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rsidR="00573D6C" w:rsidRDefault="0009508D" w:rsidP="006918CA">
      <w:pPr>
        <w:pStyle w:val="Heading4"/>
      </w:pPr>
      <w:bookmarkStart w:id="25" w:name="_Toc419847663"/>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419847664"/>
      <w:bookmarkEnd w:id="26"/>
      <w:r>
        <w:t>Setting up a Custom Workspace</w:t>
      </w:r>
      <w:bookmarkEnd w:id="27"/>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w:t>
      </w:r>
      <w:r>
        <w:lastRenderedPageBreak/>
        <w:t xml:space="preserve">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419847665"/>
      <w:bookmarkEnd w:id="28"/>
      <w:r>
        <w:t>Console:</w:t>
      </w:r>
      <w:bookmarkEnd w:id="29"/>
    </w:p>
    <w:p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r w:rsidR="0034733C">
        <w:t>Specific editor warnings can be toggled through the same.</w:t>
      </w:r>
    </w:p>
    <w:p w:rsidR="00573D6C" w:rsidRDefault="005154FF">
      <w:pPr>
        <w:pStyle w:val="IndentedList"/>
      </w:pPr>
      <w:r>
        <w:rPr>
          <w:noProof/>
          <w:lang w:val="en-US" w:eastAsia="en-US" w:bidi="ar-SA"/>
        </w:rPr>
        <w:lastRenderedPageBreak/>
        <w:drawing>
          <wp:inline distT="0" distB="0" distL="0" distR="0" wp14:anchorId="55C3549A" wp14:editId="047935AD">
            <wp:extent cx="5943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5550"/>
                    </a:xfrm>
                    <a:prstGeom prst="rect">
                      <a:avLst/>
                    </a:prstGeom>
                  </pic:spPr>
                </pic:pic>
              </a:graphicData>
            </a:graphic>
          </wp:inline>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SavePlugin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lastRenderedPageBreak/>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0" w:name="__RefHeading__2208_880371398"/>
      <w:bookmarkStart w:id="31" w:name="_Toc419847666"/>
      <w:bookmarkEnd w:id="30"/>
      <w:r>
        <w:t>Enhanced Asset Selection:</w:t>
      </w:r>
      <w:bookmarkEnd w:id="31"/>
    </w:p>
    <w:p w:rsidR="00573D6C" w:rsidRDefault="008D6756">
      <w:pPr>
        <w:pStyle w:val="IndentedList"/>
      </w:pPr>
      <w:r>
        <w:rPr>
          <w:noProof/>
          <w:lang w:val="en-US" w:eastAsia="en-US" w:bidi="ar-SA"/>
        </w:rPr>
        <w:drawing>
          <wp:anchor distT="0" distB="107950" distL="0" distR="0" simplePos="0" relativeHeight="251643904" behindDoc="0" locked="0" layoutInCell="1" allowOverlap="1" wp14:anchorId="539694B7" wp14:editId="52D41303">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Speedtree files and animation files, has been overhauled for intuitive access. Clicking on an </w:t>
      </w:r>
      <w:r w:rsidR="0009508D">
        <w:rPr>
          <w:i/>
          <w:iCs/>
        </w:rPr>
        <w:t>Add Asset</w:t>
      </w:r>
      <w:r w:rsidR="0009508D">
        <w:t xml:space="preserve"> button brings up the dialogue shown below.</w:t>
      </w:r>
    </w:p>
    <w:p w:rsidR="00573D6C" w:rsidRDefault="0009508D">
      <w:pPr>
        <w:pStyle w:val="IndentedList"/>
        <w:numPr>
          <w:ilvl w:val="3"/>
          <w:numId w:val="2"/>
        </w:numPr>
        <w:ind w:left="2160"/>
      </w:pPr>
      <w:r>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1072"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E40000" w:rsidRDefault="00E40000" w:rsidP="00B7590D">
      <w:pPr>
        <w:pStyle w:val="IndentedList"/>
        <w:numPr>
          <w:ilvl w:val="3"/>
          <w:numId w:val="2"/>
        </w:numPr>
        <w:ind w:left="2160"/>
      </w:pPr>
      <w:r>
        <w:t xml:space="preserve">Open Asset – Opens the asset file in its default viewer. </w:t>
      </w:r>
    </w:p>
    <w:p w:rsidR="00831795" w:rsidRDefault="00831795" w:rsidP="00831795">
      <w:pPr>
        <w:pStyle w:val="IndentedList"/>
      </w:pPr>
      <w:r>
        <w:t>Additionally, hovering the mouse pointer over an asset button or combo box will display its value in a tooltip.</w:t>
      </w:r>
    </w:p>
    <w:p w:rsidR="00B7590D" w:rsidRDefault="00B7590D" w:rsidP="00B7590D">
      <w:pPr>
        <w:pStyle w:val="Heading4"/>
      </w:pPr>
      <w:bookmarkStart w:id="32" w:name="_Toc419847667"/>
      <w:r>
        <w:t>Context Menu Tools:</w:t>
      </w:r>
      <w:bookmarkEnd w:id="32"/>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lastRenderedPageBreak/>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DE165E" w:rsidRDefault="00DE165E" w:rsidP="00B7590D">
      <w:pPr>
        <w:pStyle w:val="ListParagraph"/>
        <w:numPr>
          <w:ilvl w:val="0"/>
          <w:numId w:val="6"/>
        </w:numPr>
      </w:pPr>
      <w:r>
        <w:t>Replace Base Form – Only visible for object references. Changes the base form of the reference.</w:t>
      </w:r>
    </w:p>
    <w:p w:rsidR="00B7590D" w:rsidRDefault="00B7590D" w:rsidP="00B7590D">
      <w:pPr>
        <w:pStyle w:val="Heading4"/>
      </w:pPr>
      <w:bookmarkStart w:id="33" w:name="__RefHeading__2242_880371398"/>
      <w:bookmarkStart w:id="34" w:name="_Toc419847668"/>
      <w:bookmarkEnd w:id="33"/>
      <w:r>
        <w:t>Batch Copy Eyes/Hair:</w:t>
      </w:r>
      <w:bookmarkEnd w:id="34"/>
    </w:p>
    <w:p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rsidR="0034733C" w:rsidRDefault="0034733C" w:rsidP="0034733C">
      <w:pPr>
        <w:pStyle w:val="Heading4"/>
      </w:pPr>
      <w:bookmarkStart w:id="35" w:name="__RefHeading__2244_880371398"/>
      <w:bookmarkStart w:id="36" w:name="_Toc419847669"/>
      <w:bookmarkEnd w:id="35"/>
      <w:r>
        <w:t>FaceGen Editing:</w:t>
      </w:r>
      <w:bookmarkEnd w:id="36"/>
    </w:p>
    <w:p w:rsidR="0034733C" w:rsidRDefault="0034733C" w:rsidP="0034733C">
      <w:pPr>
        <w:pStyle w:val="IndentedList"/>
      </w:pPr>
      <w:r>
        <w:t xml:space="preserve">Dialogs with FaceGen edit controls now update their preview windows in real-time, i.e,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rsidR="00444AA5" w:rsidRDefault="00444AA5" w:rsidP="00444AA5">
      <w:pPr>
        <w:pStyle w:val="Heading4"/>
      </w:pPr>
      <w:bookmarkStart w:id="37" w:name="_Toc419847670"/>
      <w:r>
        <w:t>Re</w:t>
      </w:r>
      <w:r w:rsidR="00E5255D">
        <w:t>arrange</w:t>
      </w:r>
      <w:r>
        <w:t xml:space="preserve"> Effect Items:</w:t>
      </w:r>
      <w:bookmarkEnd w:id="37"/>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8" w:name="_Toc419847671"/>
      <w:r>
        <w:t>LOD Texture Generator:</w:t>
      </w:r>
      <w:bookmarkEnd w:id="38"/>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lastRenderedPageBreak/>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39" w:name="_Toc419847672"/>
      <w:r>
        <w:t>Live Change Log:</w:t>
      </w:r>
      <w:bookmarkEnd w:id="39"/>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40" w:name="_Toc419847673"/>
      <w:r>
        <w:t>Script Compiler:</w:t>
      </w:r>
      <w:bookmarkEnd w:id="40"/>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1" w:name="_Toc419847674"/>
      <w:r>
        <w:t>Quick Look-up Editor ID:</w:t>
      </w:r>
      <w:bookmarkEnd w:id="41"/>
    </w:p>
    <w:p w:rsidR="00B7590D" w:rsidRDefault="00B7590D" w:rsidP="00B7590D">
      <w:pPr>
        <w:pStyle w:val="IndentedList"/>
      </w:pPr>
      <w:r>
        <w:t>Middle clicking on a dialog control (buttons, text boxes, list-view cells, combo boxes, etc.) whose text states a form’s Editor ID will bring up said form’s edit dialogue.</w:t>
      </w:r>
    </w:p>
    <w:p w:rsidR="005154FF" w:rsidRDefault="005154FF" w:rsidP="005154FF">
      <w:pPr>
        <w:pStyle w:val="Heading4"/>
      </w:pPr>
      <w:bookmarkStart w:id="42" w:name="_Toc419847675"/>
      <w:r>
        <w:t>Multiple Preview Windows:</w:t>
      </w:r>
      <w:bookmarkEnd w:id="42"/>
    </w:p>
    <w:p w:rsidR="005154FF" w:rsidRDefault="005154FF" w:rsidP="005154FF">
      <w:pPr>
        <w:pStyle w:val="IndentedList"/>
      </w:pPr>
      <w:r>
        <w:t xml:space="preserve">The editor now supports </w:t>
      </w:r>
      <w:r w:rsidR="00E364BE">
        <w:t>previewing objects in more than one preview window</w:t>
      </w:r>
      <w:r>
        <w:t>.</w:t>
      </w:r>
      <w:r w:rsidR="00E364BE">
        <w:t xml:space="preserve"> </w:t>
      </w:r>
      <w:r w:rsidR="00120286">
        <w:t>This option can be disabled in the View menu.</w:t>
      </w:r>
    </w:p>
    <w:p w:rsidR="00120286" w:rsidRDefault="00120286" w:rsidP="00120286">
      <w:pPr>
        <w:pStyle w:val="Heading4"/>
      </w:pPr>
      <w:bookmarkStart w:id="43" w:name="_Toc419847676"/>
      <w:r>
        <w:lastRenderedPageBreak/>
        <w:t>Filterable Object/Form Lists:</w:t>
      </w:r>
      <w:bookmarkEnd w:id="43"/>
    </w:p>
    <w:p w:rsidR="00120286" w:rsidRDefault="00120286" w:rsidP="00120286">
      <w:pPr>
        <w:pStyle w:val="IndentedList"/>
      </w:pPr>
      <w:r>
        <w:t xml:space="preserve">A </w:t>
      </w:r>
      <w:r w:rsidR="00CC60CC">
        <w:t>“</w:t>
      </w:r>
      <w:r>
        <w:t>Filter</w:t>
      </w:r>
      <w:r w:rsidR="00CC60CC">
        <w:t>”</w:t>
      </w:r>
      <w:r>
        <w:t xml:space="preserve"> </w:t>
      </w:r>
      <w:r w:rsidR="00CC60CC">
        <w:t xml:space="preserve">field </w:t>
      </w:r>
      <w:r>
        <w:t xml:space="preserve">has been added to most dialogs that contain a listview of forms/records. It </w:t>
      </w:r>
      <w:r w:rsidR="00CC60CC">
        <w:t xml:space="preserve">can be used to filter </w:t>
      </w:r>
      <w:r>
        <w:t>the listview’s contents by EditorID, FormID, Name or Description. Search strings can either be regular expressions or simple substrings. Right clicking on the “Filter” label displays options to control the search behaviour.</w:t>
      </w:r>
    </w:p>
    <w:p w:rsidR="005154FF" w:rsidRDefault="005154FF" w:rsidP="00B7590D">
      <w:pPr>
        <w:pStyle w:val="IndentedList"/>
      </w:pPr>
    </w:p>
    <w:p w:rsidR="00C07150" w:rsidRDefault="00C07150" w:rsidP="00C07150">
      <w:pPr>
        <w:pStyle w:val="Heading4"/>
      </w:pPr>
      <w:bookmarkStart w:id="44" w:name="_Toc419847677"/>
      <w:r>
        <w:t>Global Script Creation:</w:t>
      </w:r>
      <w:bookmarkEnd w:id="44"/>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Heading4"/>
      </w:pPr>
      <w:bookmarkStart w:id="45" w:name="_Enhanced_Response_Editor:"/>
      <w:bookmarkEnd w:id="45"/>
    </w:p>
    <w:p w:rsidR="00C07150" w:rsidRDefault="00C07150" w:rsidP="00C07150">
      <w:pPr>
        <w:pStyle w:val="Heading4"/>
      </w:pPr>
      <w:bookmarkStart w:id="46" w:name="_Toc419847678"/>
      <w:r>
        <w:t>Enhanced Response Editor:</w:t>
      </w:r>
      <w:bookmarkEnd w:id="46"/>
    </w:p>
    <w:p w:rsidR="00C07150" w:rsidRDefault="00253271" w:rsidP="00C07150">
      <w:pPr>
        <w:pStyle w:val="IndentedList"/>
      </w:pPr>
      <w:r>
        <w:rPr>
          <w:noProof/>
          <w:lang w:val="en-US" w:eastAsia="en-US" w:bidi="ar-SA"/>
        </w:rPr>
        <w:drawing>
          <wp:anchor distT="0" distB="0" distL="0" distR="0" simplePos="0" relativeHeight="251666432" behindDoc="0" locked="0" layoutInCell="1" allowOverlap="1" wp14:anchorId="06E9DA72" wp14:editId="546E053B">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The response editor has been modified to provide a more streamlined interface. The voice recording tool has been removed, given its general buggy’ness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p>
    <w:p w:rsidR="00C07150" w:rsidRDefault="00C07150" w:rsidP="00C07150">
      <w:pPr>
        <w:pStyle w:val="IndentedList"/>
      </w:pPr>
      <w:r>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t>CSE also adds a batch LIP generator tool that generates LIP files for all loaded topics. It can be accessed from the Character menu.</w:t>
      </w:r>
    </w:p>
    <w:p w:rsidR="00E40000" w:rsidRDefault="00E40000" w:rsidP="00C07150">
      <w:pPr>
        <w:pStyle w:val="IndentedList"/>
      </w:pPr>
      <w:r>
        <w:t>Double clicking on an item in the listview will playback the corresponding voice file. If the ‘Use FaceGen Preview’ checkbox is enabled, the voice file’s lip sync</w:t>
      </w:r>
      <w:r w:rsidR="00DE4665">
        <w:t>h</w:t>
      </w:r>
      <w:r>
        <w:t xml:space="preserve"> animation is played in a NPC edit dialog, if one i</w:t>
      </w:r>
      <w:r w:rsidR="003A4DF1">
        <w:t>s</w:t>
      </w:r>
      <w:r>
        <w:t xml:space="preserve">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rsidR="003B5EB9" w:rsidRDefault="003B5EB9" w:rsidP="003B5EB9">
      <w:pPr>
        <w:pStyle w:val="Heading4"/>
      </w:pPr>
      <w:bookmarkStart w:id="47" w:name="_Toc419847679"/>
      <w:r>
        <w:t>Object Window:</w:t>
      </w:r>
      <w:bookmarkEnd w:id="47"/>
    </w:p>
    <w:p w:rsidR="003B5EB9" w:rsidRDefault="003B5EB9" w:rsidP="003B5EB9">
      <w:pPr>
        <w:pStyle w:val="IndentedList"/>
        <w:ind w:left="0"/>
      </w:pPr>
      <w:r>
        <w:tab/>
      </w:r>
      <w:r>
        <w:tab/>
        <w:t>The following improvements have been made to the object window:</w:t>
      </w:r>
    </w:p>
    <w:p w:rsidR="003B5EB9" w:rsidRDefault="005154FF" w:rsidP="003B5EB9">
      <w:pPr>
        <w:pStyle w:val="IndentedList"/>
        <w:ind w:left="0"/>
      </w:pPr>
      <w:r>
        <w:rPr>
          <w:noProof/>
          <w:lang w:val="en-US" w:eastAsia="en-US" w:bidi="ar-SA"/>
        </w:rPr>
        <w:drawing>
          <wp:inline distT="0" distB="0" distL="0" distR="0" wp14:anchorId="48F41C49" wp14:editId="3850C14C">
            <wp:extent cx="6692900" cy="3535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900" cy="353504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Objects </w:t>
      </w:r>
      <w:r>
        <w:t xml:space="preserve">– The object list can now be filtered </w:t>
      </w:r>
      <w:r w:rsidR="005154FF">
        <w:t>with</w:t>
      </w:r>
      <w:r>
        <w:t xml:space="preserve"> a search string. </w:t>
      </w:r>
    </w:p>
    <w:p w:rsidR="003B5EB9" w:rsidRDefault="005154FF" w:rsidP="003B5EB9">
      <w:pPr>
        <w:pStyle w:val="ListParagraph"/>
        <w:numPr>
          <w:ilvl w:val="0"/>
          <w:numId w:val="12"/>
        </w:numPr>
      </w:pPr>
      <w:r>
        <w:t>Multiple Instances – Additional Object Windows can be opened from the View main menu (Spawn Extra Object Window)</w:t>
      </w:r>
      <w:r w:rsidR="003B5EB9">
        <w:t>.</w:t>
      </w:r>
    </w:p>
    <w:p w:rsidR="003B5EB9" w:rsidRDefault="003B5EB9" w:rsidP="003B5EB9">
      <w:pPr>
        <w:pStyle w:val="Heading4"/>
      </w:pPr>
      <w:bookmarkStart w:id="48" w:name="__RefHeading__2256_880371398"/>
      <w:bookmarkStart w:id="49" w:name="_Toc419847680"/>
      <w:bookmarkEnd w:id="48"/>
      <w:r>
        <w:lastRenderedPageBreak/>
        <w:t>Cell View Window:</w:t>
      </w:r>
      <w:bookmarkEnd w:id="49"/>
    </w:p>
    <w:p w:rsidR="003B5EB9" w:rsidRDefault="003B5EB9" w:rsidP="003B5EB9">
      <w:pPr>
        <w:pStyle w:val="IndentedList"/>
        <w:ind w:left="0"/>
      </w:pPr>
      <w:r>
        <w:tab/>
      </w:r>
      <w:r>
        <w:tab/>
        <w:t>The following improvements have been made to the cell view window:</w:t>
      </w:r>
    </w:p>
    <w:p w:rsidR="003B5EB9" w:rsidRDefault="005154FF" w:rsidP="003B5EB9">
      <w:pPr>
        <w:pStyle w:val="IndentedList"/>
        <w:ind w:left="0"/>
      </w:pPr>
      <w:r>
        <w:rPr>
          <w:noProof/>
          <w:lang w:val="en-US" w:eastAsia="en-US" w:bidi="ar-SA"/>
        </w:rPr>
        <w:drawing>
          <wp:inline distT="0" distB="0" distL="0" distR="0" wp14:anchorId="1418BAA7" wp14:editId="2033D0EA">
            <wp:extent cx="6692900" cy="2280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900" cy="228028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Cells and References </w:t>
      </w:r>
      <w:r>
        <w:t xml:space="preserve">– The </w:t>
      </w:r>
      <w:r w:rsidR="005154FF">
        <w:t xml:space="preserve">cell and </w:t>
      </w:r>
      <w:r>
        <w:t>references list</w:t>
      </w:r>
      <w:r w:rsidR="005154FF">
        <w:t>s</w:t>
      </w:r>
      <w:r>
        <w:t xml:space="preserve"> can be filtered </w:t>
      </w:r>
      <w:r w:rsidR="005154FF">
        <w:t>with</w:t>
      </w:r>
      <w:r>
        <w:t xml:space="preserve"> a search string.</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3B5EB9" w:rsidRDefault="003B5EB9" w:rsidP="003B5EB9">
      <w:pPr>
        <w:pStyle w:val="Heading4"/>
      </w:pPr>
      <w:bookmarkStart w:id="50" w:name="__RefHeading__2258_880371398"/>
      <w:bookmarkStart w:id="51" w:name="_Toc419847681"/>
      <w:bookmarkEnd w:id="50"/>
      <w:r>
        <w:lastRenderedPageBreak/>
        <w:t>Render Window:</w:t>
      </w:r>
      <w:bookmarkEnd w:id="51"/>
    </w:p>
    <w:p w:rsidR="003B5EB9" w:rsidRDefault="003B5EB9" w:rsidP="003B5EB9">
      <w:pPr>
        <w:pStyle w:val="IndentedList"/>
        <w:rPr>
          <w:noProof/>
          <w:lang w:val="en-US" w:eastAsia="en-US" w:bidi="ar-SA"/>
        </w:rPr>
      </w:pPr>
      <w:r>
        <w:tab/>
        <w:t>The following improvements have been made to the render window:</w:t>
      </w:r>
      <w:r w:rsidRPr="003B5EB9">
        <w:rPr>
          <w:noProof/>
          <w:lang w:val="en-US" w:eastAsia="en-US" w:bidi="ar-SA"/>
        </w:rPr>
        <w:t xml:space="preserve"> </w:t>
      </w:r>
    </w:p>
    <w:p w:rsidR="005154FF" w:rsidRDefault="005154FF" w:rsidP="005154FF">
      <w:pPr>
        <w:pStyle w:val="IndentedList"/>
        <w:ind w:left="0"/>
      </w:pPr>
      <w:r>
        <w:rPr>
          <w:noProof/>
          <w:lang w:val="en-US" w:eastAsia="en-US" w:bidi="ar-SA"/>
        </w:rPr>
        <w:drawing>
          <wp:inline distT="0" distB="0" distL="0" distR="0" wp14:anchorId="407AA566" wp14:editId="19273137">
            <wp:extent cx="669290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900" cy="3457575"/>
                    </a:xfrm>
                    <a:prstGeom prst="rect">
                      <a:avLst/>
                    </a:prstGeom>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r w:rsidR="00605545">
        <w:t xml:space="preserve"> The font style, size and color can be modified in the CSE Preferences dialog. The relevant settings are under the BGSEE::RenderWindowPainter section.</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 xml:space="preserve">Auxiliary Viewport Window – The CSE adds a secondary viewport that allows the current render window scene to be viewed from a second camera/perspective. The </w:t>
      </w:r>
      <w:r>
        <w:lastRenderedPageBreak/>
        <w:t>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t>Path Grid Editing Enhancements –</w:t>
      </w:r>
    </w:p>
    <w:p w:rsidR="003B5EB9" w:rsidRDefault="003B5EB9" w:rsidP="003B5EB9">
      <w:pPr>
        <w:pStyle w:val="ListParagraph"/>
        <w:numPr>
          <w:ilvl w:val="1"/>
          <w:numId w:val="7"/>
        </w:numPr>
      </w:pPr>
      <w:r>
        <w:t>Path grid points can be unlinked from their linked references/relinked.</w:t>
      </w:r>
    </w:p>
    <w:p w:rsidR="00897285" w:rsidRDefault="00897285" w:rsidP="003B5EB9">
      <w:pPr>
        <w:pStyle w:val="ListParagraph"/>
        <w:numPr>
          <w:ilvl w:val="1"/>
          <w:numId w:val="7"/>
        </w:numPr>
      </w:pPr>
      <w:r>
        <w:t>Linked reference indicators can be toggled in the View menu.</w:t>
      </w:r>
    </w:p>
    <w:p w:rsidR="00897285" w:rsidRDefault="003B5EB9" w:rsidP="00897285">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772BF9" w:rsidRDefault="00772BF9" w:rsidP="003B5EB9">
      <w:pPr>
        <w:pStyle w:val="ListParagraph"/>
        <w:numPr>
          <w:ilvl w:val="1"/>
          <w:numId w:val="7"/>
        </w:numPr>
      </w:pPr>
      <w:r>
        <w:t>Escape – Exit Fly Camera mode.</w:t>
      </w:r>
    </w:p>
    <w:p w:rsidR="003B5EB9" w:rsidRDefault="003B5EB9" w:rsidP="003B5EB9">
      <w:pPr>
        <w:pStyle w:val="ListParagraph"/>
        <w:numPr>
          <w:ilvl w:val="0"/>
          <w:numId w:val="7"/>
        </w:numPr>
      </w:pPr>
      <w:r>
        <w:t>Custom FOV – The render window’s horizontal field of vision cone can be customised in the INI file.</w:t>
      </w:r>
    </w:p>
    <w:p w:rsidR="00C319FB" w:rsidRDefault="00C319FB" w:rsidP="003B5EB9">
      <w:pPr>
        <w:pStyle w:val="ListParagraph"/>
        <w:numPr>
          <w:ilvl w:val="0"/>
          <w:numId w:val="7"/>
        </w:numPr>
      </w:pPr>
      <w:r>
        <w:t>Disabled Reference Visibility – The visibility of disabled references and their children can be toggled from the View menu.</w:t>
      </w:r>
    </w:p>
    <w:p w:rsidR="005154FF" w:rsidRDefault="005154FF" w:rsidP="003B5EB9">
      <w:pPr>
        <w:pStyle w:val="ListParagraph"/>
        <w:numPr>
          <w:ilvl w:val="0"/>
          <w:numId w:val="7"/>
        </w:numPr>
      </w:pPr>
      <w:r>
        <w:t>Enable Parent-Child Visual Indicators – Line markers indicate parent-child relationships between references. These indicators can be toggled from the View menu.</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lastRenderedPageBreak/>
        <w:t>Grouping – Allows multiple references to be grouped as a collective object. Selecting a member of a group using the left mouse button</w:t>
      </w:r>
      <w:r w:rsidR="00DE165E" w:rsidRPr="00DE165E">
        <w:rPr>
          <w:vertAlign w:val="superscript"/>
        </w:rPr>
        <w:t>2</w:t>
      </w:r>
      <w:r>
        <w:t xml:space="preserve">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 xml:space="preserve">Freezing – Freezes the movement of the selection. Frozen references cannot be </w:t>
      </w:r>
      <w:r w:rsidR="00DE165E">
        <w:t>selected</w:t>
      </w:r>
      <w:r w:rsidR="00DE165E" w:rsidRPr="00DE165E">
        <w:rPr>
          <w:vertAlign w:val="superscript"/>
        </w:rPr>
        <w:t>2</w:t>
      </w:r>
      <w:r>
        <w:t xml:space="preserve"> in any way until they are thawed.</w:t>
      </w:r>
    </w:p>
    <w:p w:rsidR="003B5EB9" w:rsidRDefault="003B5EB9" w:rsidP="003B5EB9">
      <w:pPr>
        <w:pStyle w:val="ListParagraph"/>
        <w:numPr>
          <w:ilvl w:val="2"/>
          <w:numId w:val="7"/>
        </w:numPr>
      </w:pPr>
      <w:r>
        <w:t xml:space="preserve">Thaw All </w:t>
      </w:r>
      <w:r w:rsidR="00772BF9">
        <w:t>Refs</w:t>
      </w:r>
      <w:r>
        <w:t xml:space="preserve"> – Unfreezes all frozen references in the loaded cell</w:t>
      </w:r>
      <w:r w:rsidR="00772BF9">
        <w:t>(s)</w:t>
      </w:r>
      <w:r>
        <w:t>.</w:t>
      </w:r>
    </w:p>
    <w:p w:rsidR="003B5EB9" w:rsidRDefault="003B5EB9" w:rsidP="003B5EB9">
      <w:pPr>
        <w:pStyle w:val="ListParagraph"/>
        <w:numPr>
          <w:ilvl w:val="2"/>
          <w:numId w:val="7"/>
        </w:numPr>
      </w:pPr>
      <w:r>
        <w:t xml:space="preserve">Freeze All Inactive </w:t>
      </w:r>
      <w:r w:rsidR="00772BF9">
        <w:t xml:space="preserve">Refs </w:t>
      </w:r>
      <w:r>
        <w:t>– When enabled, all unmodified references are implicitly frozen to prevent accidental edits.</w:t>
      </w:r>
    </w:p>
    <w:p w:rsidR="003B5EB9" w:rsidRDefault="003B5EB9" w:rsidP="003B5EB9">
      <w:pPr>
        <w:pStyle w:val="ListParagraph"/>
        <w:numPr>
          <w:ilvl w:val="1"/>
          <w:numId w:val="7"/>
        </w:numPr>
      </w:pPr>
      <w:r>
        <w:t>Visibility – Toggles the visibility of the selection/selection’s linked (enable parent) children.</w:t>
      </w:r>
    </w:p>
    <w:p w:rsidR="003B5EB9" w:rsidRDefault="003B5EB9" w:rsidP="003B5EB9">
      <w:pPr>
        <w:pStyle w:val="ListParagraph"/>
        <w:numPr>
          <w:ilvl w:val="2"/>
          <w:numId w:val="7"/>
        </w:numPr>
      </w:pPr>
      <w:r>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CA45A1" w:rsidRDefault="00CA45A1" w:rsidP="003B5EB9">
      <w:pPr>
        <w:pStyle w:val="ListParagraph"/>
        <w:numPr>
          <w:ilvl w:val="1"/>
          <w:numId w:val="7"/>
        </w:numPr>
      </w:pPr>
      <w:r>
        <w:t>Offset Duplicated Refs in the Z-Axis – When enabled, duplicated references are slightly offset in the Z-axis to improve their visibility.</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5B55A3" w:rsidRDefault="005B55A3" w:rsidP="005B55A3">
      <w:pPr>
        <w:pStyle w:val="ListParagraph"/>
        <w:numPr>
          <w:ilvl w:val="1"/>
          <w:numId w:val="7"/>
        </w:numPr>
        <w:suppressAutoHyphens w:val="0"/>
        <w:spacing w:after="0" w:line="240" w:lineRule="auto"/>
      </w:pPr>
      <w:r>
        <w:t>Save Exterior Cell Snapshot – Saves a DDS snapshot – as seen in the render window – of the current exterior cell (grid-centre) to the Data\Textures\Landscape directory. The resolution of the snapshot can be customized in the CSE Preferences dialogue.</w:t>
      </w:r>
    </w:p>
    <w:p w:rsidR="003B5EB9" w:rsidRDefault="003B5EB9" w:rsidP="003B5EB9">
      <w:pPr>
        <w:pStyle w:val="Heading5"/>
      </w:pPr>
      <w:bookmarkStart w:id="52" w:name="__RefHeading__2507_708653987"/>
      <w:bookmarkStart w:id="53" w:name="_Toc419847682"/>
      <w:bookmarkEnd w:id="52"/>
      <w:r>
        <w:t>Shortcut Keys</w:t>
      </w:r>
      <w:bookmarkEnd w:id="53"/>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lastRenderedPageBreak/>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897285" w:rsidTr="003B5EB9">
        <w:trPr>
          <w:cantSplit/>
        </w:trPr>
        <w:tc>
          <w:tcPr>
            <w:tcW w:w="4303" w:type="dxa"/>
            <w:shd w:val="clear" w:color="auto" w:fill="auto"/>
          </w:tcPr>
          <w:p w:rsidR="00897285" w:rsidRDefault="00897285" w:rsidP="003B5EB9">
            <w:pPr>
              <w:pStyle w:val="TableContents"/>
            </w:pPr>
            <w:r>
              <w:t>3</w:t>
            </w:r>
          </w:p>
        </w:tc>
        <w:tc>
          <w:tcPr>
            <w:tcW w:w="6237" w:type="dxa"/>
            <w:shd w:val="clear" w:color="auto" w:fill="auto"/>
          </w:tcPr>
          <w:p w:rsidR="00897285" w:rsidRDefault="00897285" w:rsidP="00897285">
            <w:pPr>
              <w:pStyle w:val="TableContents"/>
            </w:pPr>
            <w:r>
              <w:t>Reduce selection opacity (opacity factor is set in the CSE Preferences dialog)</w:t>
            </w:r>
          </w:p>
        </w:tc>
      </w:tr>
      <w:tr w:rsidR="00897285" w:rsidTr="003B5EB9">
        <w:trPr>
          <w:cantSplit/>
        </w:trPr>
        <w:tc>
          <w:tcPr>
            <w:tcW w:w="4303" w:type="dxa"/>
            <w:shd w:val="clear" w:color="auto" w:fill="auto"/>
          </w:tcPr>
          <w:p w:rsidR="00897285" w:rsidRDefault="00897285" w:rsidP="003B5EB9">
            <w:pPr>
              <w:pStyle w:val="TableContents"/>
            </w:pPr>
            <w:r>
              <w:t>4</w:t>
            </w:r>
          </w:p>
        </w:tc>
        <w:tc>
          <w:tcPr>
            <w:tcW w:w="6237" w:type="dxa"/>
            <w:shd w:val="clear" w:color="auto" w:fill="auto"/>
          </w:tcPr>
          <w:p w:rsidR="00897285" w:rsidRDefault="00897285" w:rsidP="00897285">
            <w:pPr>
              <w:pStyle w:val="TableContents"/>
            </w:pPr>
            <w:r>
              <w:t>Reset selection opacity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t>CONTROL + A</w:t>
            </w:r>
          </w:p>
        </w:tc>
        <w:tc>
          <w:tcPr>
            <w:tcW w:w="6237" w:type="dxa"/>
            <w:shd w:val="clear" w:color="auto" w:fill="auto"/>
          </w:tcPr>
          <w:p w:rsidR="003B5EB9" w:rsidRDefault="003B5EB9" w:rsidP="003B5EB9">
            <w:pPr>
              <w:pStyle w:val="TableContents"/>
            </w:pPr>
            <w:r>
              <w:t>Select all references in the current cell</w:t>
            </w:r>
          </w:p>
        </w:tc>
      </w:tr>
      <w:tr w:rsidR="005154FF" w:rsidTr="003B5EB9">
        <w:trPr>
          <w:cantSplit/>
        </w:trPr>
        <w:tc>
          <w:tcPr>
            <w:tcW w:w="4303" w:type="dxa"/>
            <w:shd w:val="clear" w:color="auto" w:fill="auto"/>
          </w:tcPr>
          <w:p w:rsidR="005154FF" w:rsidRDefault="005154FF" w:rsidP="003B5EB9">
            <w:pPr>
              <w:pStyle w:val="TableContents"/>
            </w:pPr>
            <w:r>
              <w:t>K</w:t>
            </w:r>
          </w:p>
        </w:tc>
        <w:tc>
          <w:tcPr>
            <w:tcW w:w="6237" w:type="dxa"/>
            <w:shd w:val="clear" w:color="auto" w:fill="auto"/>
          </w:tcPr>
          <w:p w:rsidR="005154FF" w:rsidRDefault="005154FF" w:rsidP="003B5EB9">
            <w:pPr>
              <w:pStyle w:val="TableContents"/>
            </w:pPr>
            <w:r>
              <w:t>Toggle Parent-Child</w:t>
            </w:r>
            <w:r w:rsidR="00897285">
              <w:t>/Path Grid Linked Ref</w:t>
            </w:r>
            <w:r>
              <w:t xml:space="preserve"> indicators</w:t>
            </w:r>
          </w:p>
        </w:tc>
      </w:tr>
    </w:tbl>
    <w:p w:rsidR="003B5EB9" w:rsidRDefault="003B5EB9" w:rsidP="00C07150">
      <w:pPr>
        <w:pStyle w:val="IndentedList"/>
      </w:pPr>
    </w:p>
    <w:p w:rsidR="0074103A" w:rsidRDefault="0074103A" w:rsidP="0074103A">
      <w:pPr>
        <w:pStyle w:val="Heading4"/>
      </w:pPr>
      <w:bookmarkStart w:id="54" w:name="_Global_Clipboard:"/>
      <w:bookmarkStart w:id="55" w:name="_Toc419847683"/>
      <w:bookmarkEnd w:id="54"/>
      <w:r>
        <w:t>Global Clipboard:</w:t>
      </w:r>
      <w:bookmarkEnd w:id="55"/>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lastRenderedPageBreak/>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Forms can be copied with the ‘Copy To Global Clipboard’ context menu tool</w:t>
      </w:r>
      <w:r w:rsidR="00CB63FB">
        <w:t xml:space="preserve"> and pasted with the ‘Paste From Global Clipboard’ </w:t>
      </w:r>
      <w:r w:rsidR="00120286">
        <w:t>context</w:t>
      </w:r>
      <w:r w:rsidR="00CB63FB">
        <w:t xml:space="preserve">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6" w:name="_Toc419847684"/>
      <w:r>
        <w:t>Global Undo Stack:</w:t>
      </w:r>
      <w:bookmarkEnd w:id="56"/>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7" w:name="__RefHeading__2210_880371398"/>
      <w:bookmarkStart w:id="58" w:name="_Toc419847685"/>
      <w:bookmarkEnd w:id="57"/>
      <w:r>
        <w:lastRenderedPageBreak/>
        <w:t>User Interface Improvements</w:t>
      </w:r>
      <w:bookmarkEnd w:id="58"/>
    </w:p>
    <w:p w:rsidR="00573D6C" w:rsidRDefault="0009508D">
      <w:pPr>
        <w:pStyle w:val="Heading4"/>
      </w:pPr>
      <w:bookmarkStart w:id="59" w:name="__RefHeading__2212_880371398"/>
      <w:bookmarkStart w:id="60" w:name="_Toc419847686"/>
      <w:bookmarkEnd w:id="59"/>
      <w:r>
        <w:t>Active Form Sorting:</w:t>
      </w:r>
      <w:bookmarkEnd w:id="60"/>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61" w:name="__RefHeading__2214_880371398"/>
      <w:bookmarkStart w:id="62" w:name="_Toc419847687"/>
      <w:bookmarkEnd w:id="61"/>
      <w:r>
        <w:t>Active Form Colourization:</w:t>
      </w:r>
      <w:bookmarkEnd w:id="62"/>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3" w:name="_Toc419847688"/>
      <w:r>
        <w:t>Override Form Colourization:</w:t>
      </w:r>
      <w:bookmarkEnd w:id="63"/>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4" w:name="__RefHeading__2216_880371398"/>
      <w:bookmarkStart w:id="65" w:name="_Toc419847689"/>
      <w:bookmarkEnd w:id="64"/>
      <w:r>
        <w:t>Form Enumeration Filters:</w:t>
      </w:r>
      <w:bookmarkEnd w:id="65"/>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6" w:name="__RefHeading__2218_880371398"/>
      <w:bookmarkStart w:id="67" w:name="__RefHeading__2220_880371398"/>
      <w:bookmarkStart w:id="68" w:name="_Toc419847690"/>
      <w:bookmarkEnd w:id="66"/>
      <w:bookmarkEnd w:id="67"/>
      <w:r>
        <w:t>Main Editor Windows’ Visibility:</w:t>
      </w:r>
      <w:bookmarkEnd w:id="68"/>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9" w:name="__RefHeading__2222_880371398"/>
      <w:bookmarkStart w:id="70" w:name="_Toc419847691"/>
      <w:bookmarkEnd w:id="69"/>
      <w:r>
        <w:t>Taskbar Visibility:</w:t>
      </w:r>
      <w:bookmarkEnd w:id="70"/>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71" w:name="__RefHeading__2224_880371398"/>
      <w:bookmarkStart w:id="72" w:name="__RefHeading__2226_880371398"/>
      <w:bookmarkStart w:id="73" w:name="_Toc419847692"/>
      <w:bookmarkEnd w:id="71"/>
      <w:bookmarkEnd w:id="72"/>
      <w:r>
        <w:t>Search and Replace:</w:t>
      </w:r>
      <w:bookmarkEnd w:id="73"/>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4" w:name="__RefHeading__2228_880371398"/>
      <w:bookmarkStart w:id="75" w:name="_Toc419847693"/>
      <w:bookmarkEnd w:id="74"/>
      <w:r>
        <w:t>Enhanced Find Text:</w:t>
      </w:r>
      <w:bookmarkEnd w:id="75"/>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p>
    <w:p w:rsidR="00573D6C" w:rsidRDefault="0009508D">
      <w:pPr>
        <w:pStyle w:val="Heading4"/>
      </w:pPr>
      <w:bookmarkStart w:id="76" w:name="__RefHeading__2230_880371398"/>
      <w:bookmarkStart w:id="77" w:name="_Toc419847694"/>
      <w:bookmarkEnd w:id="76"/>
      <w:r>
        <w:lastRenderedPageBreak/>
        <w:t>Safer Modification of List View based Records:</w:t>
      </w:r>
      <w:bookmarkEnd w:id="77"/>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rsidR="00573D6C" w:rsidRDefault="0009508D">
      <w:pPr>
        <w:pStyle w:val="Heading4"/>
      </w:pPr>
      <w:bookmarkStart w:id="78" w:name="__RefHeading__2232_880371398"/>
      <w:bookmarkStart w:id="79" w:name="_Toc419847695"/>
      <w:bookmarkEnd w:id="78"/>
      <w:r>
        <w:t>Launch Game:</w:t>
      </w:r>
      <w:bookmarkEnd w:id="79"/>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80" w:name="__RefHeading__2234_880371398"/>
      <w:bookmarkStart w:id="81" w:name="__RefHeading__2236_880371398"/>
      <w:bookmarkStart w:id="82" w:name="__RefHeading__2238_880371398"/>
      <w:bookmarkStart w:id="83" w:name="_Toc419847696"/>
      <w:bookmarkEnd w:id="80"/>
      <w:bookmarkEnd w:id="81"/>
      <w:bookmarkEnd w:id="82"/>
      <w:r>
        <w:t>Result Script Editing:</w:t>
      </w:r>
      <w:bookmarkEnd w:id="83"/>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4" w:name="__RefHeading__2240_880371398"/>
      <w:bookmarkEnd w:id="84"/>
    </w:p>
    <w:p w:rsidR="00573D6C" w:rsidRDefault="0009508D">
      <w:pPr>
        <w:pStyle w:val="Heading4"/>
      </w:pPr>
      <w:bookmarkStart w:id="85" w:name="__RefHeading__2246_880371398"/>
      <w:bookmarkStart w:id="86" w:name="_Toc419847697"/>
      <w:bookmarkEnd w:id="85"/>
      <w:r>
        <w:lastRenderedPageBreak/>
        <w:t>Time of Day Slider:</w:t>
      </w:r>
      <w:bookmarkEnd w:id="86"/>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7" w:name="__RefHeading__2248_880371398"/>
      <w:bookmarkStart w:id="88" w:name="_Toc419847698"/>
      <w:bookmarkEnd w:id="87"/>
      <w:r>
        <w:t>Editor IDs in Edit Dialogue Titles:</w:t>
      </w:r>
      <w:bookmarkEnd w:id="88"/>
    </w:p>
    <w:p w:rsidR="00573D6C" w:rsidRDefault="0009508D">
      <w:pPr>
        <w:pStyle w:val="IndentedList"/>
      </w:pPr>
      <w:r>
        <w:tab/>
        <w:t>The editor ID of the form being edited is now displayed in the dialogue window’s title bar.</w:t>
      </w:r>
    </w:p>
    <w:p w:rsidR="00573D6C" w:rsidRDefault="00D27847">
      <w:pPr>
        <w:pStyle w:val="Heading4"/>
      </w:pPr>
      <w:bookmarkStart w:id="89" w:name="_Toc419847699"/>
      <w:r>
        <w:rPr>
          <w:noProof/>
          <w:lang w:val="en-US" w:eastAsia="en-US" w:bidi="ar-SA"/>
        </w:rPr>
        <w:drawing>
          <wp:anchor distT="0" distB="107950" distL="0" distR="0" simplePos="0" relativeHeight="251655168"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90" w:name="__RefHeading__2250_880371398"/>
      <w:bookmarkEnd w:id="90"/>
      <w:r w:rsidR="0009508D">
        <w:t>Improved Dialogue UI's:</w:t>
      </w:r>
      <w:bookmarkEnd w:id="89"/>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lastRenderedPageBreak/>
        <w:t>Landscape Edit.</w:t>
      </w:r>
    </w:p>
    <w:p w:rsidR="00DE4665" w:rsidRDefault="00DE4665">
      <w:pPr>
        <w:pStyle w:val="IndentedList"/>
        <w:numPr>
          <w:ilvl w:val="0"/>
          <w:numId w:val="13"/>
        </w:numPr>
      </w:pPr>
      <w:r>
        <w:t>Climate.</w:t>
      </w:r>
    </w:p>
    <w:p w:rsidR="00DE4665" w:rsidRDefault="00DE4665">
      <w:pPr>
        <w:pStyle w:val="IndentedList"/>
        <w:numPr>
          <w:ilvl w:val="0"/>
          <w:numId w:val="13"/>
        </w:numPr>
      </w:pPr>
      <w:r>
        <w:t>Worldspace.</w:t>
      </w:r>
    </w:p>
    <w:p w:rsidR="00DE4665" w:rsidRDefault="00DE4665">
      <w:pPr>
        <w:pStyle w:val="IndentedList"/>
        <w:numPr>
          <w:ilvl w:val="0"/>
          <w:numId w:val="13"/>
        </w:numPr>
      </w:pPr>
      <w:r>
        <w:t>Hair.</w:t>
      </w:r>
    </w:p>
    <w:p w:rsidR="00DE4665" w:rsidRDefault="00DE4665">
      <w:pPr>
        <w:pStyle w:val="IndentedList"/>
        <w:numPr>
          <w:ilvl w:val="0"/>
          <w:numId w:val="13"/>
        </w:numPr>
      </w:pPr>
      <w:r>
        <w:t>Eye.</w:t>
      </w:r>
    </w:p>
    <w:p w:rsidR="00DE4665" w:rsidRDefault="00DE4665">
      <w:pPr>
        <w:pStyle w:val="IndentedList"/>
        <w:numPr>
          <w:ilvl w:val="0"/>
          <w:numId w:val="13"/>
        </w:numPr>
      </w:pPr>
      <w:r>
        <w:t>Game Setting.</w:t>
      </w:r>
    </w:p>
    <w:p w:rsidR="00DE4665" w:rsidRDefault="00DE4665">
      <w:pPr>
        <w:pStyle w:val="IndentedList"/>
        <w:numPr>
          <w:ilvl w:val="0"/>
          <w:numId w:val="13"/>
        </w:numPr>
      </w:pPr>
      <w:r>
        <w:t>Global.</w:t>
      </w:r>
    </w:p>
    <w:p w:rsidR="00DE4665" w:rsidRDefault="00DE4665">
      <w:pPr>
        <w:pStyle w:val="IndentedList"/>
        <w:numPr>
          <w:ilvl w:val="0"/>
          <w:numId w:val="13"/>
        </w:numPr>
      </w:pPr>
      <w:r>
        <w:t>Birthsign.</w:t>
      </w:r>
    </w:p>
    <w:p w:rsidR="00DE4665" w:rsidRDefault="00DE4665">
      <w:pPr>
        <w:pStyle w:val="IndentedList"/>
        <w:numPr>
          <w:ilvl w:val="0"/>
          <w:numId w:val="13"/>
        </w:numPr>
      </w:pPr>
      <w:r>
        <w:t>Race.</w:t>
      </w:r>
    </w:p>
    <w:p w:rsidR="00DE4665" w:rsidRDefault="00DE4665">
      <w:pPr>
        <w:pStyle w:val="IndentedList"/>
        <w:numPr>
          <w:ilvl w:val="0"/>
          <w:numId w:val="13"/>
        </w:numPr>
      </w:pPr>
      <w:r>
        <w:t>Load Screen.</w:t>
      </w:r>
    </w:p>
    <w:p w:rsidR="00DE4665" w:rsidRDefault="00DE4665">
      <w:pPr>
        <w:pStyle w:val="IndentedList"/>
        <w:numPr>
          <w:ilvl w:val="0"/>
          <w:numId w:val="13"/>
        </w:numPr>
      </w:pPr>
      <w:r>
        <w:t>Static.</w:t>
      </w:r>
    </w:p>
    <w:p w:rsidR="00DE4665" w:rsidRDefault="00DE4665">
      <w:pPr>
        <w:pStyle w:val="IndentedList"/>
        <w:numPr>
          <w:ilvl w:val="0"/>
          <w:numId w:val="13"/>
        </w:numPr>
      </w:pPr>
      <w:r>
        <w:t>Clothing.</w:t>
      </w:r>
    </w:p>
    <w:p w:rsidR="00DE4665" w:rsidRDefault="00DE4665">
      <w:pPr>
        <w:pStyle w:val="IndentedList"/>
        <w:numPr>
          <w:ilvl w:val="0"/>
          <w:numId w:val="13"/>
        </w:numPr>
      </w:pPr>
      <w:r>
        <w:t>Armour.</w:t>
      </w:r>
    </w:p>
    <w:p w:rsidR="00DE4665" w:rsidRDefault="00DE4665">
      <w:pPr>
        <w:pStyle w:val="IndentedList"/>
        <w:numPr>
          <w:ilvl w:val="0"/>
          <w:numId w:val="13"/>
        </w:numPr>
      </w:pPr>
      <w:r>
        <w:t>Ammo.</w:t>
      </w:r>
    </w:p>
    <w:p w:rsidR="00DE4665" w:rsidRDefault="00DE4665">
      <w:pPr>
        <w:pStyle w:val="IndentedList"/>
        <w:numPr>
          <w:ilvl w:val="0"/>
          <w:numId w:val="13"/>
        </w:numPr>
      </w:pPr>
      <w:r>
        <w:t>Weapon.</w:t>
      </w:r>
    </w:p>
    <w:p w:rsidR="00DE4665" w:rsidRDefault="00DE4665">
      <w:pPr>
        <w:pStyle w:val="IndentedList"/>
        <w:numPr>
          <w:ilvl w:val="0"/>
          <w:numId w:val="13"/>
        </w:numPr>
      </w:pPr>
      <w:r>
        <w:t>Book.</w:t>
      </w:r>
    </w:p>
    <w:p w:rsidR="00573D6C" w:rsidRDefault="00573D6C">
      <w:bookmarkStart w:id="91" w:name="_toc223"/>
      <w:bookmarkStart w:id="92" w:name="__RefHeading__2252_880371398"/>
      <w:bookmarkStart w:id="93" w:name="__RefHeading__2254_880371398"/>
      <w:bookmarkEnd w:id="91"/>
      <w:bookmarkEnd w:id="92"/>
      <w:bookmarkEnd w:id="93"/>
    </w:p>
    <w:p w:rsidR="00573D6C" w:rsidRDefault="0009508D">
      <w:pPr>
        <w:pStyle w:val="Heading1"/>
      </w:pPr>
      <w:bookmarkStart w:id="94" w:name="__RefHeading__2260_880371398"/>
      <w:bookmarkStart w:id="95" w:name="_Toc419847700"/>
      <w:bookmarkEnd w:id="94"/>
      <w:r>
        <w:t>Trifles</w:t>
      </w:r>
      <w:bookmarkEnd w:id="95"/>
    </w:p>
    <w:p w:rsidR="00573D6C" w:rsidRDefault="0009508D">
      <w:pPr>
        <w:pStyle w:val="Heading4"/>
      </w:pPr>
      <w:bookmarkStart w:id="96" w:name="__RefHeading__2262_880371398"/>
      <w:bookmarkStart w:id="97" w:name="_Toc419847701"/>
      <w:bookmarkEnd w:id="96"/>
      <w:r>
        <w:t>Performance Improvements:</w:t>
      </w:r>
      <w:bookmarkEnd w:id="97"/>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8" w:name="__RefHeading__2264_880371398"/>
      <w:bookmarkStart w:id="99" w:name="_Toc419847702"/>
      <w:bookmarkEnd w:id="98"/>
      <w:r>
        <w:t>Fast Exit:</w:t>
      </w:r>
      <w:bookmarkEnd w:id="99"/>
    </w:p>
    <w:p w:rsidR="00573D6C" w:rsidRDefault="0009508D">
      <w:pPr>
        <w:pStyle w:val="IndentedList"/>
      </w:pPr>
      <w:r>
        <w:t>The editor shuts down in matter of seconds, as opposed to minutes when not using the CSE.</w:t>
      </w:r>
    </w:p>
    <w:p w:rsidR="00573D6C" w:rsidRDefault="0009508D">
      <w:pPr>
        <w:pStyle w:val="Heading4"/>
      </w:pPr>
      <w:bookmarkStart w:id="100" w:name="__RefHeading__2266_880371398"/>
      <w:bookmarkStart w:id="101" w:name="_Toc419847703"/>
      <w:bookmarkEnd w:id="100"/>
      <w:r>
        <w:t>Icons with MIP maps/Texture Size Limitations:</w:t>
      </w:r>
      <w:bookmarkEnd w:id="101"/>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2" w:name="__RefHeading__2268_880371398"/>
      <w:bookmarkStart w:id="103" w:name="_Toc419847704"/>
      <w:bookmarkEnd w:id="102"/>
      <w:r>
        <w:t>Auto-loading BSA Archives:</w:t>
      </w:r>
      <w:bookmarkEnd w:id="103"/>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4" w:name="__RefHeading__2270_880371398"/>
      <w:bookmarkStart w:id="105" w:name="_Toc419847705"/>
      <w:bookmarkEnd w:id="104"/>
      <w:r>
        <w:lastRenderedPageBreak/>
        <w:t>Integer-prefixed Editor IDs:</w:t>
      </w:r>
      <w:bookmarkEnd w:id="105"/>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6" w:name="__RefHeading__2272_880371398"/>
      <w:bookmarkStart w:id="107" w:name="_Toc419847706"/>
      <w:bookmarkEnd w:id="106"/>
      <w:r>
        <w:t>Idle Animation Tree Initialization:</w:t>
      </w:r>
      <w:bookmarkEnd w:id="107"/>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8" w:name="__RefHeading__2274_880371398"/>
      <w:bookmarkStart w:id="109" w:name="_Toc419847707"/>
      <w:bookmarkEnd w:id="108"/>
      <w:r>
        <w:t>Archived Sound File Sampling:</w:t>
      </w:r>
      <w:bookmarkEnd w:id="109"/>
    </w:p>
    <w:p w:rsidR="00573D6C" w:rsidRDefault="0009508D">
      <w:pPr>
        <w:pStyle w:val="IndentedList"/>
      </w:pPr>
      <w:r>
        <w:t>Sound files, FX and voice files alike, that stored in BSA archives can be sampled from the editor directly without having to manually extract them beforehand.</w:t>
      </w:r>
    </w:p>
    <w:p w:rsidR="00DE165E" w:rsidRDefault="00DE165E" w:rsidP="00DE165E">
      <w:pPr>
        <w:pStyle w:val="Heading4"/>
      </w:pPr>
      <w:bookmarkStart w:id="110" w:name="__RefHeading__2517_708653987"/>
      <w:bookmarkStart w:id="111" w:name="_Toc419847708"/>
      <w:bookmarkEnd w:id="110"/>
      <w:r>
        <w:t>Retroactive “nVidia Fog Fix”:</w:t>
      </w:r>
      <w:bookmarkEnd w:id="111"/>
    </w:p>
    <w:p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rsidR="0034733C" w:rsidRDefault="0034733C" w:rsidP="0034733C">
      <w:pPr>
        <w:pStyle w:val="Heading4"/>
      </w:pPr>
      <w:bookmarkStart w:id="112" w:name="_Toc419847709"/>
      <w:r>
        <w:t>Circular Leveled List Detection:</w:t>
      </w:r>
      <w:bookmarkEnd w:id="112"/>
    </w:p>
    <w:p w:rsidR="0034733C" w:rsidRDefault="0034733C" w:rsidP="0034733C">
      <w:pPr>
        <w:pStyle w:val="IndentedList"/>
      </w:pPr>
      <w:r>
        <w:t>The CSE will automatically check for circular paths when saving leveled list records.</w:t>
      </w:r>
    </w:p>
    <w:p w:rsidR="00573D6C" w:rsidRDefault="0009508D">
      <w:pPr>
        <w:pStyle w:val="Heading4"/>
      </w:pPr>
      <w:bookmarkStart w:id="113" w:name="_Toc419847710"/>
      <w:r>
        <w:t>3</w:t>
      </w:r>
      <w:r>
        <w:rPr>
          <w:vertAlign w:val="superscript"/>
        </w:rPr>
        <w:t>rd</w:t>
      </w:r>
      <w:r>
        <w:t xml:space="preserve"> Party Tool Launcher:</w:t>
      </w:r>
      <w:bookmarkEnd w:id="113"/>
    </w:p>
    <w:p w:rsidR="00573D6C" w:rsidRDefault="00D27847">
      <w:pPr>
        <w:pStyle w:val="IndentedList"/>
      </w:pPr>
      <w:r>
        <w:rPr>
          <w:noProof/>
          <w:lang w:val="en-US" w:eastAsia="en-US" w:bidi="ar-SA"/>
        </w:rPr>
        <w:drawing>
          <wp:anchor distT="0" distB="107950" distL="0" distR="0" simplePos="0" relativeHeight="25164288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lastRenderedPageBreak/>
        <w:t xml:space="preserve">Both the manager and the list of registered tools can be accessed from the Tools menu. </w:t>
      </w:r>
    </w:p>
    <w:p w:rsidR="00573D6C" w:rsidRDefault="0009508D">
      <w:pPr>
        <w:pStyle w:val="Heading4"/>
      </w:pPr>
      <w:bookmarkStart w:id="114" w:name="__RefHeading__2278_880371398"/>
      <w:bookmarkStart w:id="115" w:name="_Toc419847711"/>
      <w:bookmarkEnd w:id="114"/>
      <w:r>
        <w:t>Achievements:</w:t>
      </w:r>
      <w:bookmarkEnd w:id="115"/>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6" w:name="__RefHeading__2280_880371398"/>
      <w:bookmarkStart w:id="117" w:name="_Toc419847712"/>
      <w:bookmarkEnd w:id="116"/>
      <w:r>
        <w:t>Last Chance "Panic Save" Handler:</w:t>
      </w:r>
      <w:bookmarkEnd w:id="117"/>
    </w:p>
    <w:p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"PanicSave.bak". The dumped plugin may contain errors and/or lice, so approach with caution.</w:t>
      </w:r>
    </w:p>
    <w:p w:rsidR="00620C17" w:rsidRDefault="00620C17" w:rsidP="00620C17">
      <w:pPr>
        <w:pStyle w:val="Heading4"/>
      </w:pPr>
      <w:bookmarkStart w:id="118" w:name="_Toc419847713"/>
      <w:r>
        <w:t>Persistent Window Locations:</w:t>
      </w:r>
      <w:bookmarkEnd w:id="118"/>
    </w:p>
    <w:p w:rsidR="00620C17" w:rsidRDefault="00620C17" w:rsidP="00620C17">
      <w:pPr>
        <w:pStyle w:val="IndentedList"/>
      </w:pPr>
      <w:r>
        <w:t>Editor dialogs are automatically restored to their previous position upon opening.</w:t>
      </w:r>
    </w:p>
    <w:p w:rsidR="00620C17" w:rsidRDefault="00620C17">
      <w:pPr>
        <w:pStyle w:val="IndentedList"/>
      </w:pPr>
    </w:p>
    <w:p w:rsidR="00573D6C" w:rsidRDefault="0009508D">
      <w:pPr>
        <w:pStyle w:val="Heading1"/>
      </w:pPr>
      <w:bookmarkStart w:id="119" w:name="__RefHeading__2282_880371398"/>
      <w:bookmarkStart w:id="120" w:name="_Toc419847714"/>
      <w:bookmarkEnd w:id="119"/>
      <w:r>
        <w:t>Vanilla Bug Fixes</w:t>
      </w:r>
      <w:bookmarkEnd w:id="120"/>
    </w:p>
    <w:p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version control related bug that makes unnecessary edits to cells, dialogues and worldspaces should one of the plugin’s masters </w:t>
            </w:r>
            <w:r>
              <w:lastRenderedPageBreak/>
              <w:t>have an active record of the same.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trashed ESP/ESM file associations </w:t>
            </w:r>
            <w:r>
              <w:lastRenderedPageBreak/>
              <w:t>at editor start-up</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prevented lighting data from </w:t>
            </w:r>
            <w:r>
              <w:lastRenderedPageBreak/>
              <w:t>being copied when an interior cell was duplicated.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lastRenderedPageBreak/>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C319FB">
            <w:pPr>
              <w:pStyle w:val="TableContents"/>
            </w:pPr>
            <w:r>
              <w:t xml:space="preserve">Previewing </w:t>
            </w:r>
            <w:r w:rsidR="00C319FB">
              <w:t>T</w:t>
            </w:r>
            <w:r>
              <w:t xml:space="preserve">extures </w:t>
            </w:r>
            <w:r w:rsidR="00C319FB">
              <w:t>W</w:t>
            </w:r>
            <w:r>
              <w:t xml:space="preserve">ithout </w:t>
            </w:r>
            <w:r w:rsidR="00C319FB">
              <w:t>M</w:t>
            </w:r>
            <w:r>
              <w:t>ip-</w:t>
            </w:r>
            <w:r w:rsidR="00C319FB">
              <w:t>M</w:t>
            </w:r>
            <w:r>
              <w:t>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t>Interior Cell Near Fog Plane</w:t>
            </w:r>
          </w:p>
        </w:tc>
        <w:tc>
          <w:tcPr>
            <w:tcW w:w="5773" w:type="dxa"/>
          </w:tcPr>
          <w:p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rsidTr="003941C5">
        <w:tc>
          <w:tcPr>
            <w:cnfStyle w:val="000010000000" w:firstRow="0" w:lastRow="0" w:firstColumn="0" w:lastColumn="0" w:oddVBand="1" w:evenVBand="0" w:oddHBand="0" w:evenHBand="0" w:firstRowFirstColumn="0" w:firstRowLastColumn="0" w:lastRowFirstColumn="0" w:lastRowLastColumn="0"/>
            <w:tcW w:w="4767" w:type="dxa"/>
          </w:tcPr>
          <w:p w:rsidR="00C319FB" w:rsidRDefault="00C319FB" w:rsidP="00C319FB">
            <w:pPr>
              <w:pStyle w:val="TableContents"/>
            </w:pPr>
            <w:r>
              <w:t>Invalid Script Condition Expression</w:t>
            </w:r>
          </w:p>
        </w:tc>
        <w:tc>
          <w:tcPr>
            <w:tcW w:w="5773" w:type="dxa"/>
          </w:tcPr>
          <w:p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4733C" w:rsidRDefault="0034733C" w:rsidP="00C319FB">
            <w:pPr>
              <w:pStyle w:val="TableContents"/>
            </w:pPr>
            <w:r>
              <w:t>Light Falloff Exponent</w:t>
            </w:r>
          </w:p>
        </w:tc>
        <w:tc>
          <w:tcPr>
            <w:tcW w:w="5773" w:type="dxa"/>
          </w:tcPr>
          <w:p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prevented the falloff exponent text field in Light object edit dialogs from being clamped correctly</w:t>
            </w:r>
            <w:r>
              <w:t>.</w:t>
            </w:r>
          </w:p>
        </w:tc>
      </w:tr>
      <w:tr w:rsidR="005B55A3" w:rsidTr="003941C5">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Renaming</w:t>
            </w:r>
          </w:p>
        </w:tc>
        <w:tc>
          <w:tcPr>
            <w:tcW w:w="5773" w:type="dxa"/>
          </w:tcPr>
          <w:p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Copying</w:t>
            </w:r>
          </w:p>
        </w:tc>
        <w:tc>
          <w:tcPr>
            <w:tcW w:w="5773" w:type="dxa"/>
          </w:tcPr>
          <w:p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r w:rsidR="00120286" w:rsidTr="003941C5">
        <w:tc>
          <w:tcPr>
            <w:cnfStyle w:val="000010000000" w:firstRow="0" w:lastRow="0" w:firstColumn="0" w:lastColumn="0" w:oddVBand="1" w:evenVBand="0" w:oddHBand="0" w:evenHBand="0" w:firstRowFirstColumn="0" w:firstRowLastColumn="0" w:lastRowFirstColumn="0" w:lastRowLastColumn="0"/>
            <w:tcW w:w="4767" w:type="dxa"/>
          </w:tcPr>
          <w:p w:rsidR="00120286" w:rsidRDefault="00120286" w:rsidP="00C319FB">
            <w:pPr>
              <w:pStyle w:val="TableContents"/>
            </w:pPr>
            <w:r>
              <w:t>Script-Magic Item Cross Reference</w:t>
            </w:r>
          </w:p>
        </w:tc>
        <w:tc>
          <w:tcPr>
            <w:tcW w:w="5773" w:type="dxa"/>
          </w:tcPr>
          <w:p w:rsidR="00120286" w:rsidRDefault="00120286" w:rsidP="005B55A3">
            <w:pPr>
              <w:pStyle w:val="ListParagraph"/>
              <w:cnfStyle w:val="000000000000" w:firstRow="0" w:lastRow="0" w:firstColumn="0" w:lastColumn="0" w:oddVBand="0" w:evenVBand="0" w:oddHBand="0" w:evenHBand="0" w:firstRowFirstColumn="0" w:firstRowLastColumn="0" w:lastRowFirstColumn="0" w:lastRowLastColumn="0"/>
            </w:pPr>
            <w:r>
              <w:t>Allow for use info cross-references between scripts and magic items.</w:t>
            </w:r>
          </w:p>
        </w:tc>
      </w:tr>
      <w:tr w:rsidR="00897285"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897285" w:rsidRDefault="00897285" w:rsidP="00897285">
            <w:pPr>
              <w:pStyle w:val="TableContents"/>
            </w:pPr>
            <w:r>
              <w:t>Render Window “Fall” Operation on Linked Path Grid Points</w:t>
            </w:r>
          </w:p>
        </w:tc>
        <w:tc>
          <w:tcPr>
            <w:tcW w:w="5773" w:type="dxa"/>
          </w:tcPr>
          <w:p w:rsidR="00897285" w:rsidRDefault="00897285"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the “Fall/Floor” render window tool to displace path grid points with linked references in increment of 65 units</w:t>
            </w:r>
          </w:p>
        </w:tc>
      </w:tr>
      <w:tr w:rsidR="00897285" w:rsidTr="003941C5">
        <w:tc>
          <w:tcPr>
            <w:cnfStyle w:val="000010000000" w:firstRow="0" w:lastRow="0" w:firstColumn="0" w:lastColumn="0" w:oddVBand="1" w:evenVBand="0" w:oddHBand="0" w:evenHBand="0" w:firstRowFirstColumn="0" w:firstRowLastColumn="0" w:lastRowFirstColumn="0" w:lastRowLastColumn="0"/>
            <w:tcW w:w="4767" w:type="dxa"/>
          </w:tcPr>
          <w:p w:rsidR="00897285" w:rsidRDefault="00897285" w:rsidP="00C319FB">
            <w:pPr>
              <w:pStyle w:val="TableContents"/>
            </w:pPr>
            <w:r>
              <w:t>Render Window Center/Top Camera</w:t>
            </w:r>
          </w:p>
        </w:tc>
        <w:tc>
          <w:tcPr>
            <w:tcW w:w="5773" w:type="dxa"/>
          </w:tcPr>
          <w:p w:rsidR="00897285" w:rsidRDefault="00897285"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occasionally caused a CTD when centering/topping the render window camera</w:t>
            </w:r>
          </w:p>
        </w:tc>
      </w:tr>
    </w:tbl>
    <w:p w:rsidR="00995778" w:rsidRDefault="00995778">
      <w:pPr>
        <w:pStyle w:val="Heading1"/>
      </w:pPr>
      <w:bookmarkStart w:id="121" w:name="__RefHeading__2284_880371398"/>
      <w:bookmarkEnd w:id="121"/>
    </w:p>
    <w:p w:rsidR="00573D6C" w:rsidRDefault="0009508D">
      <w:pPr>
        <w:pStyle w:val="Heading1"/>
      </w:pPr>
      <w:bookmarkStart w:id="122" w:name="_Toc419847715"/>
      <w:r>
        <w:t>New tools</w:t>
      </w:r>
      <w:bookmarkEnd w:id="122"/>
    </w:p>
    <w:p w:rsidR="003941C5" w:rsidRDefault="003941C5">
      <w:pPr>
        <w:pStyle w:val="Heading2"/>
      </w:pPr>
      <w:bookmarkStart w:id="123" w:name="__RefHeading__2286_880371398"/>
      <w:bookmarkStart w:id="124" w:name="_Toc419847716"/>
      <w:bookmarkEnd w:id="123"/>
      <w:r>
        <w:t>Coda Script</w:t>
      </w:r>
      <w:bookmarkEnd w:id="124"/>
    </w:p>
    <w:p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rsidR="004B49C0" w:rsidRPr="003941C5" w:rsidRDefault="004B49C0" w:rsidP="003941C5">
      <w:pPr>
        <w:pStyle w:val="BodyText"/>
      </w:pPr>
    </w:p>
    <w:p w:rsidR="00573D6C" w:rsidRDefault="0009508D">
      <w:pPr>
        <w:pStyle w:val="Heading2"/>
      </w:pPr>
      <w:bookmarkStart w:id="125" w:name="_Toc419847717"/>
      <w:r>
        <w:t>Script Editor</w:t>
      </w:r>
      <w:bookmarkEnd w:id="125"/>
    </w:p>
    <w:p w:rsidR="00573D6C" w:rsidRDefault="0009508D">
      <w:pPr>
        <w:pStyle w:val="BodyText"/>
      </w:pPr>
      <w:r>
        <w:t xml:space="preserve">The CSE Script Editor is a complete replacement for the vanilla script editor. It has been 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620C17">
      <w:pPr>
        <w:pStyle w:val="BodyText"/>
      </w:pPr>
      <w:r>
        <w:rPr>
          <w:noProof/>
          <w:lang w:val="en-US" w:eastAsia="en-US" w:bidi="ar-SA"/>
        </w:rPr>
        <w:lastRenderedPageBreak/>
        <w:drawing>
          <wp:inline distT="0" distB="0" distL="0" distR="0" wp14:anchorId="442998E8" wp14:editId="5852965B">
            <wp:extent cx="6692900" cy="4615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900" cy="4615815"/>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8629EE">
      <w:pPr>
        <w:pStyle w:val="BodyText"/>
      </w:pPr>
      <w:r>
        <w:t xml:space="preserve">To quickly switch between tabs, the editor implements a </w:t>
      </w:r>
      <w:hyperlink w:anchor="_Shortcut_Keys" w:history="1">
        <w:r w:rsidRPr="008629EE">
          <w:rPr>
            <w:rStyle w:val="Hyperlink"/>
          </w:rPr>
          <w:t>tab filter</w:t>
        </w:r>
      </w:hyperlink>
      <w:r>
        <w:t xml:space="preserve"> that allows the user to filter the list of open workspaces by the editorID of their script.</w:t>
      </w: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620C17" w:rsidP="00620C17">
      <w:pPr>
        <w:pStyle w:val="ListParagraphNoLeading"/>
        <w:ind w:left="0"/>
      </w:pPr>
      <w:r>
        <w:rPr>
          <w:noProof/>
          <w:lang w:val="en-US" w:eastAsia="en-US" w:bidi="ar-SA"/>
        </w:rPr>
        <w:lastRenderedPageBreak/>
        <w:drawing>
          <wp:inline distT="0" distB="0" distL="0" distR="0" wp14:anchorId="4F35CF40" wp14:editId="5E5CADAE">
            <wp:extent cx="66929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900" cy="4010025"/>
                    </a:xfrm>
                    <a:prstGeom prst="rect">
                      <a:avLst/>
                    </a:prstGeom>
                  </pic:spPr>
                </pic:pic>
              </a:graphicData>
            </a:graphic>
          </wp:inline>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w:t>
      </w:r>
      <w:r>
        <w:t>n</w:t>
      </w:r>
      <w:r w:rsidR="0009508D">
        <w:t xml:space="preserve"> </w:t>
      </w:r>
      <w:r>
        <w:t xml:space="preserve">asterisk </w:t>
      </w:r>
      <w:r w:rsidR="0009508D">
        <w:t xml:space="preserve">denotes </w:t>
      </w:r>
      <w:r>
        <w:t xml:space="preserve">a script is from the active plugin, </w:t>
      </w:r>
      <w:r w:rsidR="0009508D">
        <w:t xml:space="preserve">an "X" mark denotes </w:t>
      </w:r>
      <w:r>
        <w:t xml:space="preserve">a deleted </w:t>
      </w:r>
      <w:r w:rsidR="0009508D">
        <w:t>script</w:t>
      </w:r>
      <w:r>
        <w:t xml:space="preserve"> and a Warning icon denotes an uncompiled script</w:t>
      </w:r>
      <w:r w:rsidR="0009508D">
        <w: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r w:rsidR="00DE5177">
        <w:t xml:space="preserve"> Any number of scripts may be selected for deletion.</w:t>
      </w:r>
    </w:p>
    <w:p w:rsidR="00573D6C" w:rsidRDefault="0009508D">
      <w:pPr>
        <w:pStyle w:val="ListParagraph"/>
        <w:numPr>
          <w:ilvl w:val="0"/>
          <w:numId w:val="15"/>
        </w:numPr>
      </w:pPr>
      <w:r>
        <w:lastRenderedPageBreak/>
        <w:t>Save All Open Scripts – Attempts to compile and save all open workspaces.</w:t>
      </w:r>
    </w:p>
    <w:p w:rsidR="00DE5177" w:rsidRDefault="00DE5177">
      <w:pPr>
        <w:pStyle w:val="ListParagraph"/>
        <w:numPr>
          <w:ilvl w:val="0"/>
          <w:numId w:val="15"/>
        </w:numPr>
      </w:pPr>
      <w:r>
        <w:t>Global Find Result List – Displays the results of Find/Replace operations performed on all global scope, i.e., on all open workspaces.</w:t>
      </w:r>
    </w:p>
    <w:p w:rsidR="00573D6C" w:rsidRDefault="0009508D">
      <w:pPr>
        <w:pStyle w:val="ListParagraph"/>
        <w:numPr>
          <w:ilvl w:val="0"/>
          <w:numId w:val="15"/>
        </w:numPr>
      </w:pPr>
      <w:r>
        <w:t xml:space="preserve">Navigate Backward – Jump back in the </w:t>
      </w:r>
      <w:r w:rsidR="00377019">
        <w:t xml:space="preserve">tab </w:t>
      </w:r>
      <w:r w:rsidRPr="00377019">
        <w:t>navigation stack</w:t>
      </w:r>
      <w:r w:rsidR="00377019">
        <w:t>. The stack is populated every time the user switches between tabs.</w:t>
      </w:r>
    </w:p>
    <w:p w:rsidR="00573D6C" w:rsidRDefault="0009508D">
      <w:pPr>
        <w:pStyle w:val="ListParagraph"/>
        <w:numPr>
          <w:ilvl w:val="0"/>
          <w:numId w:val="15"/>
        </w:numPr>
      </w:pPr>
      <w:r>
        <w:t xml:space="preserve">Navigate Forward – Jumps forward in the </w:t>
      </w:r>
      <w:r w:rsidRPr="00377019">
        <w:t>navigation stack</w:t>
      </w:r>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DE5177">
      <w:pPr>
        <w:pStyle w:val="ListParagraph"/>
        <w:numPr>
          <w:ilvl w:val="0"/>
          <w:numId w:val="16"/>
        </w:numPr>
      </w:pPr>
      <w:r>
        <w:t xml:space="preserve">Messages </w:t>
      </w:r>
      <w:r w:rsidR="0009508D">
        <w:t xml:space="preserve">– Displays output messages from the script validator, </w:t>
      </w:r>
      <w:r w:rsidR="00E15D19">
        <w:t>pre-processor</w:t>
      </w:r>
      <w:r w:rsidR="0009508D">
        <w:t xml:space="preserve"> and the compiler. Double clicking on an item will move the caret to the appropriate line.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DE5177">
      <w:pPr>
        <w:pStyle w:val="ListParagraph"/>
        <w:numPr>
          <w:ilvl w:val="0"/>
          <w:numId w:val="16"/>
        </w:numPr>
      </w:pPr>
      <w:r>
        <w:t xml:space="preserve">Bookmarks </w:t>
      </w:r>
      <w:r w:rsidR="0009508D">
        <w:t>– Displays stored bookmarks for the loaded script, if any. Double clicking on an item will move the caret to the appropriate line.</w:t>
      </w:r>
      <w:r>
        <w:t xml:space="preserve"> Existing bookmarks can be deleted by selecting them in the list and pressing the Delete key.</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r>
        <w:t>Eval’ify If/ElseIf Statements – Adds the "Eval" keyword to all If/ElseIf statements.</w:t>
      </w:r>
    </w:p>
    <w:p w:rsidR="00573D6C" w:rsidRDefault="0009508D">
      <w:pPr>
        <w:pStyle w:val="ListParagraph"/>
        <w:numPr>
          <w:ilvl w:val="1"/>
          <w:numId w:val="16"/>
        </w:numPr>
      </w:pPr>
      <w:r>
        <w:t xml:space="preserve">Apply Compiler Override To Script Blocks – Prefixes script blocks with the compiler override specifier </w:t>
      </w:r>
      <w:r w:rsidR="00377019">
        <w:t>‘</w:t>
      </w:r>
      <w:r>
        <w:t>_</w:t>
      </w:r>
      <w:r w:rsidR="00377019">
        <w:t>’</w:t>
      </w:r>
      <w:r>
        <w:t>.</w:t>
      </w:r>
    </w:p>
    <w:p w:rsidR="00573D6C" w:rsidRDefault="0009508D">
      <w:pPr>
        <w:pStyle w:val="ListParagraph"/>
        <w:numPr>
          <w:ilvl w:val="0"/>
          <w:numId w:val="16"/>
        </w:numPr>
      </w:pPr>
      <w:r>
        <w:lastRenderedPageBreak/>
        <w:t xml:space="preserve">Bind Script – Allows the current script to be </w:t>
      </w:r>
      <w:r w:rsidR="00377019">
        <w:t>attached</w:t>
      </w:r>
      <w:r>
        <w:t xml:space="preserve">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377019" w:rsidRDefault="00377019">
      <w:pPr>
        <w:pStyle w:val="ListParagraph"/>
        <w:numPr>
          <w:ilvl w:val="0"/>
          <w:numId w:val="16"/>
        </w:numPr>
      </w:pPr>
      <w:r>
        <w:t>Refactor Menu –</w:t>
      </w:r>
    </w:p>
    <w:p w:rsidR="00377019" w:rsidRDefault="00377019" w:rsidP="00377019">
      <w:pPr>
        <w:pStyle w:val="ListParagraph"/>
        <w:numPr>
          <w:ilvl w:val="1"/>
          <w:numId w:val="16"/>
        </w:numPr>
      </w:pPr>
      <w:r>
        <w:t>Document Script - Inserts comment-based documentation into the script text.</w:t>
      </w:r>
    </w:p>
    <w:p w:rsidR="00377019" w:rsidRDefault="00377019" w:rsidP="00377019">
      <w:pPr>
        <w:pStyle w:val="ListParagraph"/>
        <w:numPr>
          <w:ilvl w:val="1"/>
          <w:numId w:val="16"/>
        </w:numPr>
      </w:pPr>
      <w:r>
        <w:t>Rename Variables – Allows the current script’s variables to be renamed without losing their indices. Double click on a variable in the list to modify its name.</w:t>
      </w:r>
    </w:p>
    <w:p w:rsidR="00377019" w:rsidRDefault="00377019" w:rsidP="00377019">
      <w:pPr>
        <w:pStyle w:val="ListParagraph"/>
        <w:numPr>
          <w:ilvl w:val="1"/>
          <w:numId w:val="16"/>
        </w:numPr>
      </w:pPr>
      <w:r>
        <w:t>Modify Variable Indices – Allows the modification of the current script’s variable indices. Double click on a variable in the list to modify its index.</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AB778F">
      <w:pPr>
        <w:pStyle w:val="ListParagraph"/>
        <w:ind w:left="0" w:firstLine="0"/>
      </w:pPr>
      <w:r>
        <w:rPr>
          <w:noProof/>
          <w:lang w:val="en-US" w:eastAsia="en-US" w:bidi="ar-SA"/>
        </w:rPr>
        <w:drawing>
          <wp:inline distT="0" distB="0" distL="0" distR="0" wp14:anchorId="247FC77A" wp14:editId="55144FF0">
            <wp:extent cx="59340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1533525"/>
                    </a:xfrm>
                    <a:prstGeom prst="rect">
                      <a:avLst/>
                    </a:prstGeom>
                  </pic:spPr>
                </pic:pic>
              </a:graphicData>
            </a:graphic>
          </wp:inline>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B3387F" w:rsidRDefault="0009508D" w:rsidP="00B3387F">
      <w:pPr>
        <w:pStyle w:val="ListParagraphNoLeading"/>
        <w:ind w:left="0"/>
      </w:pPr>
      <w:r>
        <w:t>The editor’s context menu offers quick access to some of its features:</w:t>
      </w:r>
    </w:p>
    <w:p w:rsidR="00573D6C" w:rsidRDefault="0009508D" w:rsidP="00B3387F">
      <w:pPr>
        <w:pStyle w:val="ListParagraphNoLeading"/>
        <w:ind w:left="0"/>
        <w:jc w:val="center"/>
      </w:pPr>
      <w:r>
        <w:br/>
      </w:r>
      <w:r w:rsidR="00AB778F">
        <w:rPr>
          <w:noProof/>
          <w:lang w:val="en-US" w:eastAsia="en-US" w:bidi="ar-SA"/>
        </w:rPr>
        <w:drawing>
          <wp:inline distT="0" distB="0" distL="0" distR="0" wp14:anchorId="074B8202" wp14:editId="76C735B4">
            <wp:extent cx="21145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550" cy="2247900"/>
                    </a:xfrm>
                    <a:prstGeom prst="rect">
                      <a:avLst/>
                    </a:prstGeom>
                  </pic:spPr>
                </pic:pic>
              </a:graphicData>
            </a:graphic>
          </wp:inline>
        </w:drawing>
      </w:r>
    </w:p>
    <w:p w:rsidR="00573D6C" w:rsidRDefault="0009508D">
      <w:pPr>
        <w:pStyle w:val="ListParagraph"/>
        <w:numPr>
          <w:ilvl w:val="0"/>
          <w:numId w:val="17"/>
        </w:numPr>
      </w:pPr>
      <w:r>
        <w:lastRenderedPageBreak/>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377019">
      <w:pPr>
        <w:pStyle w:val="ListParagraph"/>
        <w:numPr>
          <w:ilvl w:val="0"/>
          <w:numId w:val="17"/>
        </w:numPr>
      </w:pPr>
      <w:r>
        <w:t>Add</w:t>
      </w:r>
      <w:r w:rsidR="0009508D">
        <w:t xml:space="preserve"> Bookmark – </w:t>
      </w:r>
      <w:r>
        <w:t xml:space="preserve">Adds a </w:t>
      </w:r>
      <w:r w:rsidR="0009508D">
        <w:t xml:space="preserve">bookmark </w:t>
      </w:r>
      <w:r>
        <w:t xml:space="preserve">to </w:t>
      </w:r>
      <w:r w:rsidR="0009508D">
        <w:t>the current line. Bookmarks are saved wi</w:t>
      </w:r>
      <w:r>
        <w:t>th the script text as metadata and indicated by an icon next to the line number column.</w:t>
      </w:r>
      <w:r w:rsidR="00B3387F">
        <w:t xml:space="preserve"> Hovering the mouse over the icon displays its description.</w:t>
      </w:r>
    </w:p>
    <w:p w:rsidR="00377019" w:rsidRDefault="00377019">
      <w:pPr>
        <w:pStyle w:val="ListParagraph"/>
        <w:numPr>
          <w:ilvl w:val="0"/>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B7590D" w:rsidP="00B7590D">
      <w:pPr>
        <w:pStyle w:val="ListParagraphNoLeading"/>
        <w:numPr>
          <w:ilvl w:val="0"/>
          <w:numId w:val="34"/>
        </w:numPr>
      </w:pPr>
      <w:bookmarkStart w:id="126" w:name="Navigate%20Forward%20Backward"/>
      <w:bookmarkEnd w:id="126"/>
      <w:r>
        <w:t>Open Import File – Context specific. Opens the pre-processor import file. Only displayed for the IMPORT directive.</w:t>
      </w:r>
    </w:p>
    <w:p w:rsidR="0042381F" w:rsidRDefault="0042381F" w:rsidP="0042381F">
      <w:pPr>
        <w:pStyle w:val="ListParagraph"/>
        <w:numPr>
          <w:ilvl w:val="0"/>
          <w:numId w:val="34"/>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B7590D" w:rsidRDefault="00B7590D" w:rsidP="0042381F">
      <w:pPr>
        <w:pStyle w:val="ListParagraphNoLeading"/>
        <w:ind w:left="0"/>
      </w:pPr>
    </w:p>
    <w:p w:rsidR="00573D6C" w:rsidRDefault="0009508D">
      <w:pPr>
        <w:pStyle w:val="BodyText"/>
      </w:pPr>
      <w:r>
        <w:t>And it keeps coming! The code editor offers even more:</w:t>
      </w:r>
    </w:p>
    <w:p w:rsidR="00573D6C" w:rsidRDefault="0009508D">
      <w:pPr>
        <w:pStyle w:val="BulletedListtightspacing"/>
      </w:pPr>
      <w:r>
        <w:t>Syntax Highlighting</w:t>
      </w:r>
      <w:r w:rsidR="0042381F">
        <w:t xml:space="preserve"> – Local variables, keywords, string and numeric literals, delimiters, etc. can be assigned specific colors in the Preferences window</w:t>
      </w:r>
      <w:r>
        <w:t>.</w:t>
      </w:r>
    </w:p>
    <w:p w:rsidR="00573D6C" w:rsidRDefault="0009508D">
      <w:pPr>
        <w:pStyle w:val="BulletedListtightspacing"/>
      </w:pPr>
      <w:r>
        <w:t>Code Folding</w:t>
      </w:r>
      <w:r w:rsidR="0042381F">
        <w:t xml:space="preserve"> </w:t>
      </w:r>
      <w:r w:rsidR="00CF6C8C">
        <w:t>–</w:t>
      </w:r>
      <w:r w:rsidR="0042381F">
        <w:t xml:space="preserve"> </w:t>
      </w:r>
      <w:r w:rsidR="00CF6C8C">
        <w:t>The editor allows script blocks to be collapsed and expanded arbitrarily</w:t>
      </w:r>
      <w:r>
        <w:t>.</w:t>
      </w:r>
    </w:p>
    <w:p w:rsidR="00573D6C" w:rsidRDefault="0009508D">
      <w:pPr>
        <w:pStyle w:val="BulletedListtightspacing"/>
      </w:pPr>
      <w:r>
        <w:t>Brace Matching</w:t>
      </w:r>
      <w:r w:rsidR="00CF6C8C">
        <w:t xml:space="preserve"> – The editor highlights parentheses and braces contextually</w:t>
      </w:r>
      <w:r>
        <w:t>.</w:t>
      </w:r>
    </w:p>
    <w:p w:rsidR="00CF6C8C" w:rsidRDefault="00CF6C8C">
      <w:pPr>
        <w:pStyle w:val="BulletedListtightspacing"/>
      </w:pPr>
      <w:r>
        <w:t>Block Visualizer – The editor displays visual adornments next to block end specifiers when their starting lines are not being displayed.</w:t>
      </w:r>
    </w:p>
    <w:p w:rsidR="00573D6C" w:rsidRDefault="0009508D">
      <w:pPr>
        <w:pStyle w:val="BulletedListtightspacing"/>
      </w:pPr>
      <w:r>
        <w:t>IntelliSense</w:t>
      </w:r>
      <w:r w:rsidR="00CF6C8C">
        <w:t xml:space="preserve"> – Intelligent auto-completion</w:t>
      </w:r>
      <w:r>
        <w:t>.</w:t>
      </w:r>
    </w:p>
    <w:p w:rsidR="00573D6C" w:rsidRDefault="0009508D">
      <w:pPr>
        <w:pStyle w:val="BulletedListtightspacing"/>
      </w:pPr>
      <w:r>
        <w:t>Code Snippet Manager</w:t>
      </w:r>
      <w:r w:rsidR="00CF6C8C">
        <w:t xml:space="preserve"> – Allows frequently-used code snippets to be quickly inserted</w:t>
      </w:r>
      <w:r>
        <w:t>.</w:t>
      </w:r>
    </w:p>
    <w:p w:rsidR="00573D6C" w:rsidRDefault="0009508D">
      <w:pPr>
        <w:pStyle w:val="BulletedListtightspacing"/>
      </w:pPr>
      <w:r>
        <w:t>Script Validation</w:t>
      </w:r>
      <w:r w:rsidR="00CF6C8C">
        <w:t xml:space="preserve"> – More fine-grained error processing</w:t>
      </w:r>
      <w:r>
        <w:t>.</w:t>
      </w:r>
    </w:p>
    <w:p w:rsidR="00573D6C" w:rsidRDefault="0009508D">
      <w:pPr>
        <w:pStyle w:val="BulletedListtightspacing"/>
      </w:pPr>
      <w:r>
        <w:t>Auto-Recovery</w:t>
      </w:r>
      <w:r w:rsidR="00CF6C8C">
        <w:t xml:space="preserve"> – The editor periodically saves a backup of the active workspace and restores them in case of a crash/unexpected shutdown</w:t>
      </w:r>
      <w:r>
        <w:t>.</w:t>
      </w:r>
    </w:p>
    <w:p w:rsidR="00573D6C" w:rsidRDefault="0009508D">
      <w:pPr>
        <w:pStyle w:val="BulletedListtightspacing"/>
      </w:pPr>
      <w:r>
        <w:t xml:space="preserve">A </w:t>
      </w:r>
      <w:r w:rsidR="00E15D19">
        <w:t>Pre-processor</w:t>
      </w:r>
      <w:r w:rsidR="00CF6C8C">
        <w:t xml:space="preserve"> – A C’ish pre-processor for ObScript/Legacy</w:t>
      </w:r>
      <w:r>
        <w:t>.</w:t>
      </w:r>
    </w:p>
    <w:p w:rsidR="00573D6C" w:rsidRDefault="00573D6C">
      <w:pPr>
        <w:pStyle w:val="BulletedListtightspacing"/>
        <w:numPr>
          <w:ilvl w:val="0"/>
          <w:numId w:val="0"/>
        </w:numPr>
      </w:pPr>
    </w:p>
    <w:p w:rsidR="00573D6C" w:rsidRDefault="0009508D">
      <w:pPr>
        <w:pStyle w:val="Heading3"/>
      </w:pPr>
      <w:bookmarkStart w:id="127" w:name="__RefHeading__2288_880371398"/>
      <w:bookmarkStart w:id="128" w:name="_Toc419847718"/>
      <w:bookmarkEnd w:id="127"/>
      <w:r>
        <w:lastRenderedPageBreak/>
        <w:t>IntelliSense</w:t>
      </w:r>
      <w:bookmarkEnd w:id="128"/>
    </w:p>
    <w:p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r>
        <w:t>Scn SampleUDFScript</w:t>
      </w:r>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Some arg</w:t>
      </w:r>
    </w:p>
    <w:p w:rsidR="00573D6C" w:rsidRDefault="0009508D">
      <w:pPr>
        <w:pStyle w:val="NoSpacing"/>
      </w:pPr>
      <w:r>
        <w:t>Float fArg2</w:t>
      </w:r>
      <w:r>
        <w:tab/>
      </w:r>
      <w:r>
        <w:tab/>
        <w:t>; Another arg</w:t>
      </w:r>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sArg1 := 111</w:t>
      </w:r>
    </w:p>
    <w:p w:rsidR="00573D6C" w:rsidRDefault="0009508D">
      <w:pPr>
        <w:pStyle w:val="NoSpacing"/>
      </w:pPr>
      <w:r>
        <w:tab/>
        <w:t>SetFunctionValue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09508D">
      <w:pPr>
        <w:pStyle w:val="ListParagraph"/>
        <w:numPr>
          <w:ilvl w:val="0"/>
          <w:numId w:val="22"/>
        </w:numPr>
      </w:pPr>
      <w:r>
        <w:lastRenderedPageBreak/>
        <w:t>Set or Let – Suggests local variables, global variables and quests.</w:t>
      </w:r>
      <w:r w:rsidR="00AB778F">
        <w:br/>
      </w:r>
      <w:r w:rsidR="00AB778F">
        <w:rPr>
          <w:noProof/>
          <w:lang w:val="en-US" w:eastAsia="en-US" w:bidi="ar-SA"/>
        </w:rPr>
        <w:drawing>
          <wp:inline distT="0" distB="0" distL="0" distR="0" wp14:anchorId="53643652" wp14:editId="4684D269">
            <wp:extent cx="36957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333625"/>
                    </a:xfrm>
                    <a:prstGeom prst="rect">
                      <a:avLst/>
                    </a:prstGeom>
                  </pic:spPr>
                </pic:pic>
              </a:graphicData>
            </a:graphic>
          </wp:inline>
        </w:drawing>
      </w:r>
    </w:p>
    <w:p w:rsidR="00573D6C" w:rsidRDefault="0009508D">
      <w:pPr>
        <w:pStyle w:val="ListParagraph"/>
        <w:numPr>
          <w:ilvl w:val="0"/>
          <w:numId w:val="22"/>
        </w:numPr>
      </w:pPr>
      <w:r>
        <w:t>Call – Suggests user defined functions.</w:t>
      </w:r>
      <w:r w:rsidR="00AB778F">
        <w:br/>
      </w:r>
      <w:r w:rsidR="00AB778F">
        <w:rPr>
          <w:noProof/>
          <w:lang w:val="en-US" w:eastAsia="en-US" w:bidi="ar-SA"/>
        </w:rPr>
        <w:drawing>
          <wp:inline distT="0" distB="0" distL="0" distR="0" wp14:anchorId="7088F230" wp14:editId="50C018CB">
            <wp:extent cx="46196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2857500"/>
                    </a:xfrm>
                    <a:prstGeom prst="rect">
                      <a:avLst/>
                    </a:prstGeom>
                  </pic:spPr>
                </pic:pic>
              </a:graphicData>
            </a:graphic>
          </wp:inline>
        </w:drawing>
      </w:r>
    </w:p>
    <w:p w:rsidR="00573D6C" w:rsidRDefault="0009508D">
      <w:pPr>
        <w:pStyle w:val="ListParagraph"/>
        <w:numPr>
          <w:ilvl w:val="0"/>
          <w:numId w:val="22"/>
        </w:numPr>
      </w:pPr>
      <w:r>
        <w:lastRenderedPageBreak/>
        <w:t>Dot (.) – Suggests remote variables (variables in the script attached to the first operand) and script commands that require a calling reference.</w:t>
      </w:r>
      <w:r w:rsidR="00AB778F">
        <w:br/>
      </w:r>
      <w:r w:rsidR="00AB778F">
        <w:rPr>
          <w:noProof/>
          <w:lang w:val="en-US" w:eastAsia="en-US" w:bidi="ar-SA"/>
        </w:rPr>
        <w:drawing>
          <wp:inline distT="0" distB="0" distL="0" distR="0" wp14:anchorId="7483F93D" wp14:editId="05FD7CAB">
            <wp:extent cx="535305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219325"/>
                    </a:xfrm>
                    <a:prstGeom prst="rect">
                      <a:avLst/>
                    </a:prstGeom>
                  </pic:spPr>
                </pic:pic>
              </a:graphicData>
            </a:graphic>
          </wp:inline>
        </w:drawing>
      </w:r>
    </w:p>
    <w:p w:rsidR="00573D6C" w:rsidRDefault="0009508D" w:rsidP="00AB778F">
      <w:pPr>
        <w:pStyle w:val="BodyText"/>
      </w:pPr>
      <w:r>
        <w:t>IntelliSense also allows for quick access to an object’s properties in the form of tool-tips. Hovering the mouse pointer over a valid identifier will bring up a tool-tip describing the object using it.</w:t>
      </w:r>
    </w:p>
    <w:p w:rsidR="00AB778F" w:rsidRDefault="00AB778F" w:rsidP="00AB778F">
      <w:pPr>
        <w:pStyle w:val="BodyText"/>
        <w:jc w:val="center"/>
      </w:pPr>
      <w:r>
        <w:rPr>
          <w:noProof/>
          <w:lang w:val="en-US" w:eastAsia="en-US" w:bidi="ar-SA"/>
        </w:rPr>
        <w:drawing>
          <wp:inline distT="0" distB="0" distL="0" distR="0" wp14:anchorId="68A467FD" wp14:editId="063633C6">
            <wp:extent cx="30480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1743075"/>
                    </a:xfrm>
                    <a:prstGeom prst="rect">
                      <a:avLst/>
                    </a:prstGeom>
                  </pic:spPr>
                </pic:pic>
              </a:graphicData>
            </a:graphic>
          </wp:inline>
        </w:drawing>
      </w:r>
    </w:p>
    <w:p w:rsidR="00844FC0" w:rsidRDefault="00844FC0">
      <w:pPr>
        <w:pStyle w:val="Heading3"/>
      </w:pPr>
      <w:bookmarkStart w:id="129" w:name="_toc808"/>
      <w:bookmarkStart w:id="130" w:name="__RefHeading__2290_880371398"/>
      <w:bookmarkEnd w:id="129"/>
      <w:bookmarkEnd w:id="130"/>
    </w:p>
    <w:p w:rsidR="00844FC0" w:rsidRDefault="00844FC0" w:rsidP="00844FC0">
      <w:pPr>
        <w:pStyle w:val="BodyText"/>
      </w:pPr>
    </w:p>
    <w:p w:rsidR="00844FC0" w:rsidRPr="00844FC0" w:rsidRDefault="00844FC0" w:rsidP="00844FC0">
      <w:pPr>
        <w:pStyle w:val="BodyText"/>
      </w:pPr>
    </w:p>
    <w:p w:rsidR="00573D6C" w:rsidRDefault="0009508D" w:rsidP="00844FC0">
      <w:pPr>
        <w:pStyle w:val="Heading3"/>
        <w:numPr>
          <w:ilvl w:val="0"/>
          <w:numId w:val="0"/>
        </w:numPr>
      </w:pPr>
      <w:bookmarkStart w:id="131" w:name="_Toc419847719"/>
      <w:r>
        <w:t>Code Snippet Manager</w:t>
      </w:r>
      <w:bookmarkEnd w:id="131"/>
    </w:p>
    <w:p w:rsidR="00573D6C" w:rsidRDefault="00D27847">
      <w:pPr>
        <w:pStyle w:val="BodyText"/>
      </w:pPr>
      <w:r>
        <w:rPr>
          <w:noProof/>
          <w:lang w:val="en-US" w:eastAsia="en-US" w:bidi="ar-SA"/>
        </w:rPr>
        <w:lastRenderedPageBreak/>
        <w:drawing>
          <wp:anchor distT="0" distB="0" distL="0" distR="0" simplePos="0" relativeHeight="251669504" behindDoc="0" locked="0" layoutInCell="1" allowOverlap="1" wp14:anchorId="686CE4C1" wp14:editId="3490B84D">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AB778F" w:rsidRDefault="00AB778F" w:rsidP="00AB778F">
      <w:pPr>
        <w:pStyle w:val="BodyText"/>
        <w:jc w:val="center"/>
      </w:pPr>
      <w:r>
        <w:rPr>
          <w:noProof/>
          <w:lang w:val="en-US" w:eastAsia="en-US" w:bidi="ar-SA"/>
        </w:rPr>
        <w:lastRenderedPageBreak/>
        <w:drawing>
          <wp:inline distT="0" distB="0" distL="0" distR="0" wp14:anchorId="2EFB22F0" wp14:editId="7378172B">
            <wp:extent cx="36480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1466850"/>
                    </a:xfrm>
                    <a:prstGeom prst="rect">
                      <a:avLst/>
                    </a:prstGeom>
                  </pic:spPr>
                </pic:pic>
              </a:graphicData>
            </a:graphic>
          </wp:inline>
        </w:drawing>
      </w:r>
    </w:p>
    <w:p w:rsidR="00573D6C" w:rsidRDefault="0009508D">
      <w:pPr>
        <w:pStyle w:val="Heading3"/>
      </w:pPr>
      <w:bookmarkStart w:id="132" w:name="__RefHeading__2292_880371398"/>
      <w:bookmarkStart w:id="133" w:name="_Toc419847720"/>
      <w:bookmarkEnd w:id="132"/>
      <w:r>
        <w:t>Script Validator</w:t>
      </w:r>
      <w:bookmarkEnd w:id="133"/>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8629EE" w:rsidRDefault="008629EE">
      <w:pPr>
        <w:pStyle w:val="BulletedListtightspacing"/>
        <w:rPr>
          <w:rStyle w:val="BookTitle"/>
          <w:b w:val="0"/>
          <w:bCs w:val="0"/>
          <w:smallCaps w:val="0"/>
          <w:spacing w:val="0"/>
        </w:rPr>
      </w:pPr>
      <w:r>
        <w:rPr>
          <w:rStyle w:val="BookTitle"/>
          <w:b w:val="0"/>
          <w:bCs w:val="0"/>
          <w:smallCaps w:val="0"/>
          <w:spacing w:val="0"/>
        </w:rPr>
        <w:t>Invalid operators.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rPr>
          <w:rFonts w:ascii="Consolas" w:hAnsi="Consolas" w:cs="Consolas"/>
        </w:rPr>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rsidR="00844FC0" w:rsidRDefault="00844FC0">
      <w:pPr>
        <w:pStyle w:val="BodyText"/>
        <w:rPr>
          <w:rStyle w:val="BookTitle"/>
          <w:b w:val="0"/>
          <w:bCs w:val="0"/>
          <w:smallCaps w:val="0"/>
          <w:spacing w:val="0"/>
        </w:rPr>
      </w:pPr>
      <w:r>
        <w:rPr>
          <w:rStyle w:val="BookTitle"/>
          <w:b w:val="0"/>
          <w:bCs w:val="0"/>
          <w:smallCaps w:val="0"/>
          <w:spacing w:val="0"/>
        </w:rPr>
        <w:t>Warning messages are indicated by an exclamation mark next to the corresponding line number.</w:t>
      </w:r>
    </w:p>
    <w:p w:rsidR="00844FC0" w:rsidRDefault="00844FC0">
      <w:pPr>
        <w:pStyle w:val="BodyText"/>
      </w:pPr>
    </w:p>
    <w:p w:rsidR="00573D6C" w:rsidRDefault="00E15D19">
      <w:pPr>
        <w:pStyle w:val="Heading3"/>
      </w:pPr>
      <w:bookmarkStart w:id="134" w:name="__RefHeading__2294_880371398"/>
      <w:bookmarkStart w:id="135" w:name="_Toc419847721"/>
      <w:bookmarkEnd w:id="134"/>
      <w:r>
        <w:t>Pre-processor</w:t>
      </w:r>
      <w:bookmarkEnd w:id="135"/>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lastRenderedPageBreak/>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any context as the </w:t>
      </w:r>
      <w:r w:rsidR="00E15D19">
        <w:t>pre-processor</w:t>
      </w:r>
      <w:r>
        <w:t xml:space="preserve"> simply replaces the macro identifier with its value before compilation. For instance,</w:t>
      </w:r>
    </w:p>
    <w:p w:rsidR="00573D6C" w:rsidRDefault="0009508D">
      <w:pPr>
        <w:pStyle w:val="NoSpacing"/>
      </w:pPr>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r>
        <w:t>Stringize (#) – Wraps the macro’s value in double quotes.</w:t>
      </w:r>
    </w:p>
    <w:p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t>;#import “TestSnip”</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rsidR="00573D6C" w:rsidRDefault="0009508D">
      <w:pPr>
        <w:pStyle w:val="NoSpacing"/>
      </w:pPr>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lastRenderedPageBreak/>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36" w:name="__RefHeading__2296_880371398"/>
      <w:bookmarkStart w:id="137" w:name="_Shortcut_Keys"/>
      <w:bookmarkStart w:id="138" w:name="_Toc419847722"/>
      <w:bookmarkEnd w:id="136"/>
      <w:bookmarkEnd w:id="137"/>
      <w:r>
        <w:t>Shortcut Keys</w:t>
      </w:r>
      <w:bookmarkEnd w:id="138"/>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lastRenderedPageBreak/>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67224D" w:rsidTr="00E90D1A">
        <w:tc>
          <w:tcPr>
            <w:tcW w:w="4965" w:type="dxa"/>
            <w:shd w:val="clear" w:color="auto" w:fill="auto"/>
          </w:tcPr>
          <w:p w:rsidR="0067224D" w:rsidRDefault="0067224D">
            <w:pPr>
              <w:pStyle w:val="TableContents"/>
            </w:pPr>
            <w:r>
              <w:t>CONTROL + SPACE</w:t>
            </w:r>
          </w:p>
        </w:tc>
        <w:tc>
          <w:tcPr>
            <w:tcW w:w="5580" w:type="dxa"/>
            <w:shd w:val="clear" w:color="auto" w:fill="auto"/>
          </w:tcPr>
          <w:p w:rsidR="0067224D" w:rsidRDefault="0067224D">
            <w:pPr>
              <w:pStyle w:val="TableContents"/>
            </w:pPr>
            <w:r>
              <w:t>Show open tab filter</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67224D">
            <w:pPr>
              <w:pStyle w:val="TableContents"/>
            </w:pPr>
            <w:r>
              <w:t>Add</w:t>
            </w:r>
            <w:r w:rsidR="0009508D">
              <w:t xml:space="preserve"> comment</w:t>
            </w:r>
            <w:r w:rsidR="00093F30">
              <w:t xml:space="preserve"> (for multiple lines)</w:t>
            </w:r>
          </w:p>
          <w:p w:rsidR="00093F30" w:rsidRDefault="00093F30">
            <w:pPr>
              <w:pStyle w:val="TableContents"/>
            </w:pPr>
            <w:r>
              <w:t>Toggle comment (for single lines)</w:t>
            </w:r>
          </w:p>
        </w:tc>
      </w:tr>
      <w:tr w:rsidR="0067224D" w:rsidTr="00E90D1A">
        <w:tc>
          <w:tcPr>
            <w:tcW w:w="4965" w:type="dxa"/>
            <w:shd w:val="clear" w:color="auto" w:fill="auto"/>
          </w:tcPr>
          <w:p w:rsidR="0067224D" w:rsidRDefault="0067224D">
            <w:pPr>
              <w:pStyle w:val="TableContents"/>
            </w:pPr>
            <w:r>
              <w:t>CONTROL + W</w:t>
            </w:r>
          </w:p>
        </w:tc>
        <w:tc>
          <w:tcPr>
            <w:tcW w:w="5580" w:type="dxa"/>
            <w:shd w:val="clear" w:color="auto" w:fill="auto"/>
          </w:tcPr>
          <w:p w:rsidR="00093F30" w:rsidRDefault="0067224D" w:rsidP="00093F30">
            <w:pPr>
              <w:pStyle w:val="TableContents"/>
            </w:pPr>
            <w:r>
              <w:t>Remove comment</w:t>
            </w:r>
            <w:r w:rsidR="00093F30">
              <w:t xml:space="preserve"> (for multiple lines)</w:t>
            </w:r>
          </w:p>
          <w:p w:rsidR="0067224D" w:rsidRDefault="00093F30" w:rsidP="00093F30">
            <w:pPr>
              <w:pStyle w:val="TableContents"/>
            </w:pPr>
            <w:r>
              <w:t>Toggle comment (for single lines)</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lastRenderedPageBreak/>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 xml:space="preserve">CONTROL </w:t>
            </w:r>
            <w:r w:rsidR="0067224D">
              <w:t xml:space="preserve">(+ SHIFT) </w:t>
            </w:r>
            <w:r>
              <w:t>+ F</w:t>
            </w:r>
          </w:p>
        </w:tc>
        <w:tc>
          <w:tcPr>
            <w:tcW w:w="5580" w:type="dxa"/>
            <w:shd w:val="clear" w:color="auto" w:fill="auto"/>
          </w:tcPr>
          <w:p w:rsidR="00573D6C" w:rsidRDefault="0067224D" w:rsidP="0067224D">
            <w:pPr>
              <w:pStyle w:val="TableContents"/>
            </w:pPr>
            <w:r>
              <w:t xml:space="preserve">Show inline Find tool/Find-Replace dialog </w:t>
            </w:r>
            <w:r>
              <w:br/>
              <w:t>Specified in the Preferences window</w:t>
            </w:r>
          </w:p>
        </w:tc>
      </w:tr>
      <w:tr w:rsidR="0067224D" w:rsidTr="00E90D1A">
        <w:tc>
          <w:tcPr>
            <w:tcW w:w="4965" w:type="dxa"/>
            <w:shd w:val="clear" w:color="auto" w:fill="auto"/>
          </w:tcPr>
          <w:p w:rsidR="0067224D" w:rsidRDefault="0067224D">
            <w:pPr>
              <w:pStyle w:val="TableContents"/>
            </w:pPr>
            <w:r>
              <w:t>CONTROL + H</w:t>
            </w:r>
          </w:p>
        </w:tc>
        <w:tc>
          <w:tcPr>
            <w:tcW w:w="5580" w:type="dxa"/>
            <w:shd w:val="clear" w:color="auto" w:fill="auto"/>
          </w:tcPr>
          <w:p w:rsidR="0067224D" w:rsidRDefault="0067224D">
            <w:pPr>
              <w:pStyle w:val="TableContents"/>
            </w:pPr>
            <w:r>
              <w:t>Show Find/Replace dialog</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rsidP="0067224D">
            <w:pPr>
              <w:pStyle w:val="TableContents"/>
            </w:pPr>
            <w:r>
              <w:t xml:space="preserve">Jump to </w:t>
            </w:r>
            <w:r w:rsidR="0067224D">
              <w:t>s</w:t>
            </w:r>
            <w:r>
              <w:t>cript</w:t>
            </w:r>
          </w:p>
        </w:tc>
      </w:tr>
      <w:tr w:rsidR="0067224D" w:rsidTr="00E90D1A">
        <w:tc>
          <w:tcPr>
            <w:tcW w:w="4965" w:type="dxa"/>
            <w:shd w:val="clear" w:color="auto" w:fill="auto"/>
          </w:tcPr>
          <w:p w:rsidR="0067224D" w:rsidRDefault="0067224D">
            <w:pPr>
              <w:pStyle w:val="TableContents"/>
            </w:pPr>
            <w:r>
              <w:t>CONTROL + |(Pipe)</w:t>
            </w:r>
          </w:p>
        </w:tc>
        <w:tc>
          <w:tcPr>
            <w:tcW w:w="5580" w:type="dxa"/>
            <w:shd w:val="clear" w:color="auto" w:fill="auto"/>
          </w:tcPr>
          <w:p w:rsidR="0067224D" w:rsidRDefault="0067224D" w:rsidP="0067224D">
            <w:pPr>
              <w:pStyle w:val="TableContents"/>
            </w:pPr>
            <w:r>
              <w:t>Jump to script at caret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9" w:name="__RefHeading__2298_880371398"/>
      <w:bookmarkStart w:id="140" w:name="_Toc419847723"/>
      <w:bookmarkEnd w:id="139"/>
      <w:r>
        <w:t>Resource Location</w:t>
      </w:r>
      <w:bookmarkEnd w:id="140"/>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41" w:name="_toc1114"/>
      <w:bookmarkStart w:id="142" w:name="__RefHeading__2300_880371398"/>
      <w:bookmarkStart w:id="143" w:name="_Centralized_Use_Info"/>
      <w:bookmarkStart w:id="144" w:name="_Toc419847724"/>
      <w:bookmarkEnd w:id="141"/>
      <w:bookmarkEnd w:id="142"/>
      <w:bookmarkEnd w:id="143"/>
      <w:r>
        <w:rPr>
          <w:noProof/>
          <w:lang w:val="en-US" w:eastAsia="en-US" w:bidi="ar-SA"/>
        </w:rPr>
        <w:lastRenderedPageBreak/>
        <w:drawing>
          <wp:anchor distT="0" distB="107950" distL="0" distR="0" simplePos="0" relativeHeight="251648000"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44"/>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4B49C0" w:rsidRDefault="004B49C0">
      <w:pPr>
        <w:pStyle w:val="Heading2"/>
      </w:pPr>
      <w:bookmarkStart w:id="145" w:name="_toc1117"/>
      <w:bookmarkStart w:id="146" w:name="__RefHeading__2302_880371398"/>
      <w:bookmarkEnd w:id="145"/>
      <w:bookmarkEnd w:id="146"/>
    </w:p>
    <w:p w:rsidR="004B49C0" w:rsidRDefault="004B49C0">
      <w:pPr>
        <w:pStyle w:val="Heading2"/>
      </w:pPr>
    </w:p>
    <w:p w:rsidR="004B49C0" w:rsidRDefault="004B49C0">
      <w:pPr>
        <w:pStyle w:val="Heading2"/>
      </w:pPr>
    </w:p>
    <w:p w:rsidR="004B49C0" w:rsidRPr="004B49C0" w:rsidRDefault="004B49C0" w:rsidP="004B49C0">
      <w:pPr>
        <w:pStyle w:val="BodyText"/>
      </w:pPr>
    </w:p>
    <w:p w:rsidR="004B49C0" w:rsidRDefault="004B49C0">
      <w:pPr>
        <w:pStyle w:val="Heading2"/>
      </w:pPr>
    </w:p>
    <w:p w:rsidR="00573D6C" w:rsidRDefault="0009508D">
      <w:pPr>
        <w:pStyle w:val="Heading2"/>
      </w:pPr>
      <w:bookmarkStart w:id="147" w:name="_Toc419847725"/>
      <w:r>
        <w:t>Batch Reference Editor</w:t>
      </w:r>
      <w:bookmarkEnd w:id="147"/>
    </w:p>
    <w:p w:rsidR="00573D6C" w:rsidRDefault="00D27847">
      <w:pPr>
        <w:pStyle w:val="BodyText"/>
      </w:pPr>
      <w:r>
        <w:rPr>
          <w:noProof/>
          <w:lang w:val="en-US" w:eastAsia="en-US" w:bidi="ar-SA"/>
        </w:rPr>
        <w:drawing>
          <wp:anchor distT="0" distB="107950" distL="0" distR="0" simplePos="0" relativeHeight="251649024"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lastRenderedPageBreak/>
        <w:t>It can be accessed from the render window’s context menu.</w:t>
      </w:r>
    </w:p>
    <w:p w:rsidR="00573D6C" w:rsidRDefault="0009508D">
      <w:pPr>
        <w:pStyle w:val="Heading3"/>
      </w:pPr>
      <w:bookmarkStart w:id="148" w:name="__RefHeading__2304_880371398"/>
      <w:bookmarkStart w:id="149" w:name="_Toc419847726"/>
      <w:bookmarkEnd w:id="148"/>
      <w:r>
        <w:t>Usage</w:t>
      </w:r>
      <w:bookmarkEnd w:id="149"/>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4144"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w:t>
      </w:r>
      <w:r>
        <w:lastRenderedPageBreak/>
        <w:t xml:space="preserve">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50" w:name="_toc1128"/>
      <w:bookmarkStart w:id="151" w:name="__RefHeading__2306_880371398"/>
      <w:bookmarkStart w:id="152" w:name="_Tag_Browser"/>
      <w:bookmarkStart w:id="153" w:name="_Toc419847727"/>
      <w:bookmarkEnd w:id="150"/>
      <w:bookmarkEnd w:id="151"/>
      <w:bookmarkEnd w:id="152"/>
      <w:r>
        <w:t>Tag Browser</w:t>
      </w:r>
      <w:bookmarkEnd w:id="153"/>
    </w:p>
    <w:p w:rsidR="00573D6C" w:rsidRDefault="00D27847">
      <w:pPr>
        <w:jc w:val="center"/>
      </w:pPr>
      <w:r>
        <w:rPr>
          <w:noProof/>
          <w:lang w:val="en-US" w:eastAsia="en-US" w:bidi="ar-SA"/>
        </w:rPr>
        <w:drawing>
          <wp:anchor distT="0" distB="0" distL="0" distR="0" simplePos="0" relativeHeight="251650048"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54" w:name="__RefHeading__2308_880371398"/>
      <w:bookmarkStart w:id="155" w:name="_Toc419847728"/>
      <w:bookmarkEnd w:id="154"/>
      <w:r>
        <w:lastRenderedPageBreak/>
        <w:t>Usage</w:t>
      </w:r>
      <w:bookmarkEnd w:id="155"/>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AB778F" w:rsidRDefault="00AB778F">
      <w:pPr>
        <w:pStyle w:val="BodyText"/>
      </w:pPr>
    </w:p>
    <w:p w:rsidR="00AB778F" w:rsidRDefault="00360C54" w:rsidP="00AB778F">
      <w:pPr>
        <w:pStyle w:val="Heading2"/>
      </w:pPr>
      <w:bookmarkStart w:id="156" w:name="_Toc419847729"/>
      <w:r>
        <w:lastRenderedPageBreak/>
        <w:t>Object Palette</w:t>
      </w:r>
      <w:bookmarkEnd w:id="156"/>
    </w:p>
    <w:p w:rsidR="00AB778F" w:rsidRPr="00AB778F" w:rsidRDefault="00AB778F" w:rsidP="00AB778F">
      <w:pPr>
        <w:pStyle w:val="BodyText"/>
      </w:pPr>
      <w:r>
        <w:rPr>
          <w:noProof/>
          <w:lang w:val="en-US" w:eastAsia="en-US" w:bidi="ar-SA"/>
        </w:rPr>
        <w:drawing>
          <wp:inline distT="0" distB="0" distL="0" distR="0" wp14:anchorId="6E569B1F" wp14:editId="462F4E15">
            <wp:extent cx="6629400" cy="638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6381750"/>
                    </a:xfrm>
                    <a:prstGeom prst="rect">
                      <a:avLst/>
                    </a:prstGeom>
                  </pic:spPr>
                </pic:pic>
              </a:graphicData>
            </a:graphic>
          </wp:inline>
        </w:drawing>
      </w:r>
    </w:p>
    <w:p w:rsidR="00803904" w:rsidRDefault="00803904">
      <w:pPr>
        <w:pStyle w:val="BodyText"/>
      </w:pPr>
    </w:p>
    <w:p w:rsidR="00AB778F" w:rsidRDefault="006259B8">
      <w:pPr>
        <w:pStyle w:val="BodyText"/>
      </w:pPr>
      <w:r w:rsidRPr="006259B8">
        <w:t>Object Palettes (OPALs) are user-created collections of placeable objects. Once you've created an OPAL, you can use it to quickly find, view, and place objects in your levels.</w:t>
      </w:r>
      <w:r>
        <w:t xml:space="preserve"> It allows </w:t>
      </w:r>
      <w:r w:rsidR="002F34D3">
        <w:t>you</w:t>
      </w:r>
      <w:r>
        <w:t xml:space="preserve"> to:</w:t>
      </w:r>
    </w:p>
    <w:p w:rsidR="006259B8" w:rsidRPr="006259B8" w:rsidRDefault="006259B8" w:rsidP="006259B8">
      <w:pPr>
        <w:pStyle w:val="BodyText"/>
        <w:numPr>
          <w:ilvl w:val="0"/>
          <w:numId w:val="36"/>
        </w:numPr>
        <w:rPr>
          <w:lang w:val="en-US"/>
        </w:rPr>
      </w:pPr>
      <w:r w:rsidRPr="006259B8">
        <w:rPr>
          <w:lang w:val="en-US"/>
        </w:rPr>
        <w:t>Create a group of any type of objects</w:t>
      </w:r>
    </w:p>
    <w:p w:rsidR="006259B8" w:rsidRPr="006259B8" w:rsidRDefault="006259B8" w:rsidP="006259B8">
      <w:pPr>
        <w:pStyle w:val="BodyText"/>
        <w:numPr>
          <w:ilvl w:val="0"/>
          <w:numId w:val="36"/>
        </w:numPr>
        <w:rPr>
          <w:lang w:val="en-US"/>
        </w:rPr>
      </w:pPr>
      <w:r w:rsidRPr="006259B8">
        <w:rPr>
          <w:lang w:val="en-US"/>
        </w:rPr>
        <w:t>Quickly place objects on the surface that you click</w:t>
      </w:r>
    </w:p>
    <w:p w:rsidR="006259B8" w:rsidRPr="006259B8" w:rsidRDefault="006259B8" w:rsidP="006259B8">
      <w:pPr>
        <w:pStyle w:val="BodyText"/>
        <w:numPr>
          <w:ilvl w:val="0"/>
          <w:numId w:val="36"/>
        </w:numPr>
        <w:rPr>
          <w:lang w:val="en-US"/>
        </w:rPr>
      </w:pPr>
      <w:r w:rsidRPr="006259B8">
        <w:rPr>
          <w:lang w:val="en-US"/>
        </w:rPr>
        <w:lastRenderedPageBreak/>
        <w:t>Semi-randomly rotate, scale and translate objects as you place them</w:t>
      </w:r>
    </w:p>
    <w:p w:rsidR="006259B8" w:rsidRPr="006259B8" w:rsidRDefault="006259B8" w:rsidP="006259B8">
      <w:pPr>
        <w:pStyle w:val="BodyText"/>
        <w:numPr>
          <w:ilvl w:val="0"/>
          <w:numId w:val="36"/>
        </w:numPr>
        <w:rPr>
          <w:lang w:val="en-US"/>
        </w:rPr>
      </w:pPr>
      <w:r w:rsidRPr="006259B8">
        <w:rPr>
          <w:lang w:val="en-US"/>
        </w:rPr>
        <w:t>Preview objects before you place them</w:t>
      </w:r>
    </w:p>
    <w:p w:rsidR="006259B8" w:rsidRPr="006259B8" w:rsidRDefault="006259B8" w:rsidP="006259B8">
      <w:pPr>
        <w:pStyle w:val="BodyText"/>
        <w:numPr>
          <w:ilvl w:val="0"/>
          <w:numId w:val="36"/>
        </w:numPr>
        <w:rPr>
          <w:lang w:val="en-US"/>
        </w:rPr>
      </w:pPr>
      <w:r w:rsidRPr="006259B8">
        <w:rPr>
          <w:lang w:val="en-US"/>
        </w:rPr>
        <w:t>Rename objects so they make sense to you</w:t>
      </w:r>
    </w:p>
    <w:p w:rsidR="006259B8" w:rsidRDefault="006259B8" w:rsidP="006259B8">
      <w:pPr>
        <w:pStyle w:val="BodyText"/>
        <w:numPr>
          <w:ilvl w:val="0"/>
          <w:numId w:val="36"/>
        </w:numPr>
        <w:rPr>
          <w:lang w:val="en-US"/>
        </w:rPr>
      </w:pPr>
      <w:r w:rsidRPr="006259B8">
        <w:rPr>
          <w:lang w:val="en-US"/>
        </w:rPr>
        <w:t>Save/Load different palettes</w:t>
      </w:r>
    </w:p>
    <w:p w:rsidR="006259B8" w:rsidRDefault="006259B8" w:rsidP="006259B8">
      <w:pPr>
        <w:pStyle w:val="Heading3"/>
        <w:rPr>
          <w:lang w:val="en-US"/>
        </w:rPr>
      </w:pPr>
      <w:bookmarkStart w:id="157" w:name="_Toc419847730"/>
      <w:r>
        <w:rPr>
          <w:lang w:val="en-US"/>
        </w:rPr>
        <w:t>Working with OPALs</w:t>
      </w:r>
      <w:bookmarkEnd w:id="157"/>
    </w:p>
    <w:p w:rsidR="006259B8" w:rsidRDefault="002F34D3" w:rsidP="006259B8">
      <w:pPr>
        <w:pStyle w:val="BodyText"/>
      </w:pPr>
      <w:r>
        <w:t>The Object Palette window can be accessed from the World menu.</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Filter</w:t>
      </w:r>
      <w:r w:rsidRPr="002F34D3">
        <w:rPr>
          <w:lang w:val="en-US"/>
        </w:rPr>
        <w:t> allows you to filter for a specific subset of objects in the palette. For example, if you enter '08', only NorRubblePile08 will be shown.</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Palette Objects</w:t>
      </w:r>
      <w:r w:rsidRPr="002F34D3">
        <w:rPr>
          <w:lang w:val="en-US"/>
        </w:rPr>
        <w:t> list shows all of the objects in the palette, in alphabetical order.</w:t>
      </w:r>
    </w:p>
    <w:p w:rsidR="002F34D3" w:rsidRPr="002F34D3" w:rsidRDefault="002F34D3" w:rsidP="002F34D3">
      <w:pPr>
        <w:pStyle w:val="BodyText"/>
        <w:numPr>
          <w:ilvl w:val="1"/>
          <w:numId w:val="37"/>
        </w:numPr>
        <w:rPr>
          <w:lang w:val="en-US"/>
        </w:rPr>
      </w:pPr>
      <w:r w:rsidRPr="002F34D3">
        <w:rPr>
          <w:lang w:val="en-US"/>
        </w:rPr>
        <w:t>To add items to this list, drag them in from the Object Window.</w:t>
      </w:r>
    </w:p>
    <w:p w:rsidR="002F34D3" w:rsidRPr="002F34D3" w:rsidRDefault="002F34D3" w:rsidP="002F34D3">
      <w:pPr>
        <w:pStyle w:val="BodyText"/>
        <w:numPr>
          <w:ilvl w:val="1"/>
          <w:numId w:val="37"/>
        </w:numPr>
        <w:rPr>
          <w:lang w:val="en-US"/>
        </w:rPr>
      </w:pPr>
      <w:r w:rsidRPr="002F34D3">
        <w:rPr>
          <w:lang w:val="en-US"/>
        </w:rPr>
        <w:t>To remove items, click on an item in this list and press the Delete key.</w:t>
      </w:r>
    </w:p>
    <w:p w:rsidR="002F34D3" w:rsidRPr="002F34D3" w:rsidRDefault="002F34D3" w:rsidP="002F34D3">
      <w:pPr>
        <w:pStyle w:val="BodyText"/>
        <w:numPr>
          <w:ilvl w:val="1"/>
          <w:numId w:val="37"/>
        </w:numPr>
        <w:rPr>
          <w:lang w:val="en-US"/>
        </w:rPr>
      </w:pPr>
      <w:r w:rsidRPr="002F34D3">
        <w:rPr>
          <w:lang w:val="en-US"/>
        </w:rPr>
        <w:t>If you select any of these objects, a preview of the object automatically appears in the window at right. This window can be manipulated just like the Preview Window, allowing you to pan, rotate, and zoom around the object for a better look.</w:t>
      </w:r>
      <w:r>
        <w:rPr>
          <w:lang w:val="en-US"/>
        </w:rPr>
        <w:br/>
      </w:r>
      <w:r>
        <w:rPr>
          <w:lang w:val="en-US"/>
        </w:rPr>
        <w:br/>
        <w:t>To select multiple objects, click on an item while holding down the Control key.</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Objects to Create From</w:t>
      </w:r>
      <w:r w:rsidRPr="002F34D3">
        <w:rPr>
          <w:lang w:val="en-US"/>
        </w:rPr>
        <w:t> list shows which objects the Palette will place in the world when you use it. This is almost always just a single object (the one you have selected), though if you select multiple objects at the same time, they'll all appear here, and the palette will pick from them at random.</w:t>
      </w:r>
    </w:p>
    <w:p w:rsidR="002F34D3" w:rsidRDefault="002F34D3" w:rsidP="002F34D3">
      <w:pPr>
        <w:pStyle w:val="BodyText"/>
        <w:numPr>
          <w:ilvl w:val="0"/>
          <w:numId w:val="37"/>
        </w:numPr>
        <w:rPr>
          <w:lang w:val="en-US"/>
        </w:rPr>
      </w:pPr>
      <w:r w:rsidRPr="002F34D3">
        <w:rPr>
          <w:lang w:val="en-US"/>
        </w:rPr>
        <w:t>Below that are the file options. You can create a </w:t>
      </w:r>
      <w:r w:rsidRPr="002F34D3">
        <w:rPr>
          <w:b/>
          <w:bCs/>
          <w:lang w:val="en-US"/>
        </w:rPr>
        <w:t>New</w:t>
      </w:r>
      <w:r w:rsidRPr="002F34D3">
        <w:rPr>
          <w:lang w:val="en-US"/>
        </w:rPr>
        <w:t> (empty) Object Palette, </w:t>
      </w:r>
      <w:r w:rsidRPr="002F34D3">
        <w:rPr>
          <w:b/>
          <w:bCs/>
          <w:lang w:val="en-US"/>
        </w:rPr>
        <w:t>Save</w:t>
      </w:r>
      <w:r w:rsidRPr="002F34D3">
        <w:rPr>
          <w:lang w:val="en-US"/>
        </w:rPr>
        <w:t> or </w:t>
      </w:r>
      <w:r w:rsidRPr="002F34D3">
        <w:rPr>
          <w:b/>
          <w:bCs/>
          <w:lang w:val="en-US"/>
        </w:rPr>
        <w:t>Save As</w:t>
      </w:r>
      <w:r w:rsidRPr="002F34D3">
        <w:rPr>
          <w:lang w:val="en-US"/>
        </w:rPr>
        <w:t> the current Palette, </w:t>
      </w:r>
      <w:r w:rsidRPr="002F34D3">
        <w:rPr>
          <w:b/>
          <w:bCs/>
          <w:lang w:val="en-US"/>
        </w:rPr>
        <w:t>Load</w:t>
      </w:r>
      <w:r w:rsidRPr="002F34D3">
        <w:rPr>
          <w:lang w:val="en-US"/>
        </w:rPr>
        <w:t> another Palette, or </w:t>
      </w:r>
      <w:r w:rsidRPr="002F34D3">
        <w:rPr>
          <w:b/>
          <w:bCs/>
          <w:lang w:val="en-US"/>
        </w:rPr>
        <w:t>Merge</w:t>
      </w:r>
      <w:r w:rsidRPr="002F34D3">
        <w:rPr>
          <w:lang w:val="en-US"/>
        </w:rPr>
        <w:t> this Palette with another.</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Name</w:t>
      </w:r>
      <w:r w:rsidRPr="002F34D3">
        <w:rPr>
          <w:lang w:val="en-US"/>
        </w:rPr>
        <w:t xml:space="preserve"> field allows you to rename the object in this Palette only. This can be helpful if you have trouble remembering the name of an object.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Object</w:t>
      </w:r>
      <w:r w:rsidRPr="002F34D3">
        <w:rPr>
          <w:lang w:val="en-US"/>
        </w:rPr>
        <w:t xml:space="preserve"> field lets you change what object the palette entry is pointing to.</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Angle</w:t>
      </w:r>
      <w:r w:rsidRPr="002F34D3">
        <w:rPr>
          <w:lang w:val="en-US"/>
        </w:rPr>
        <w:t xml:space="preserve"> allows you to specify the initial X, Y, or Z rotation the object will have when you place it.</w:t>
      </w:r>
    </w:p>
    <w:p w:rsidR="002F34D3" w:rsidRPr="002F34D3" w:rsidRDefault="002F34D3" w:rsidP="002F34D3">
      <w:pPr>
        <w:pStyle w:val="BodyText"/>
        <w:numPr>
          <w:ilvl w:val="1"/>
          <w:numId w:val="37"/>
        </w:numPr>
        <w:rPr>
          <w:lang w:val="en-US"/>
        </w:rPr>
      </w:pPr>
      <w:r w:rsidRPr="002F34D3">
        <w:rPr>
          <w:lang w:val="en-US"/>
        </w:rPr>
        <w:t>The first column allows you to specify a specific rotation.</w:t>
      </w:r>
    </w:p>
    <w:p w:rsidR="002F34D3" w:rsidRPr="002F34D3" w:rsidRDefault="002F34D3" w:rsidP="002F34D3">
      <w:pPr>
        <w:pStyle w:val="BodyText"/>
        <w:numPr>
          <w:ilvl w:val="2"/>
          <w:numId w:val="37"/>
        </w:numPr>
        <w:rPr>
          <w:lang w:val="en-US"/>
        </w:rPr>
      </w:pPr>
      <w:r w:rsidRPr="002F34D3">
        <w:rPr>
          <w:lang w:val="en-US"/>
        </w:rPr>
        <w:t>For example, all books are lying on their side by default. If you plan to place a large number of books standing on end, giving them an Angle X</w:t>
      </w:r>
      <w:r w:rsidR="000F100D" w:rsidRPr="002F34D3">
        <w:rPr>
          <w:lang w:val="en-US"/>
        </w:rPr>
        <w:t>: 90</w:t>
      </w:r>
      <w:r w:rsidRPr="002F34D3">
        <w:rPr>
          <w:lang w:val="en-US"/>
        </w:rPr>
        <w:t xml:space="preserve"> will allow them to start standing up, which may make this faster.</w:t>
      </w:r>
    </w:p>
    <w:p w:rsidR="002F34D3" w:rsidRPr="002F34D3" w:rsidRDefault="002F34D3" w:rsidP="002F34D3">
      <w:pPr>
        <w:pStyle w:val="BodyText"/>
        <w:numPr>
          <w:ilvl w:val="1"/>
          <w:numId w:val="37"/>
        </w:numPr>
        <w:rPr>
          <w:lang w:val="en-US"/>
        </w:rPr>
      </w:pPr>
      <w:r w:rsidRPr="002F34D3">
        <w:rPr>
          <w:lang w:val="en-US"/>
        </w:rPr>
        <w:t>The second column allows you to specify a restricted random rotation (within +/- degrees).</w:t>
      </w:r>
    </w:p>
    <w:p w:rsidR="002F34D3" w:rsidRPr="002F34D3" w:rsidRDefault="002F34D3" w:rsidP="002F34D3">
      <w:pPr>
        <w:pStyle w:val="BodyText"/>
        <w:numPr>
          <w:ilvl w:val="2"/>
          <w:numId w:val="37"/>
        </w:numPr>
        <w:rPr>
          <w:lang w:val="en-US"/>
        </w:rPr>
      </w:pPr>
      <w:r w:rsidRPr="002F34D3">
        <w:rPr>
          <w:lang w:val="en-US"/>
        </w:rPr>
        <w:lastRenderedPageBreak/>
        <w:t>When placing minor items like spoons or cups, this may give you some quick variety.</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Sink</w:t>
      </w:r>
      <w:r w:rsidRPr="002F34D3">
        <w:rPr>
          <w:lang w:val="en-US"/>
        </w:rPr>
        <w:t xml:space="preserve"> field is a Z-offset: it causes the item to be placed higher or lower than the point the Creation Kit calculates when you click on a point.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Scale</w:t>
      </w:r>
      <w:r w:rsidRPr="002F34D3">
        <w:rPr>
          <w:lang w:val="en-US"/>
        </w:rPr>
        <w:t xml:space="preserve"> field automatically scales the item by a fixed or random amount. This can be useful for things like hay or rugs, but shouldn't be used on furniture or items.</w:t>
      </w:r>
    </w:p>
    <w:p w:rsidR="002F34D3" w:rsidRDefault="002F34D3" w:rsidP="002F34D3">
      <w:pPr>
        <w:pStyle w:val="BodyText"/>
        <w:numPr>
          <w:ilvl w:val="0"/>
          <w:numId w:val="37"/>
        </w:numPr>
        <w:rPr>
          <w:lang w:val="en-US"/>
        </w:rPr>
      </w:pPr>
      <w:r w:rsidRPr="002F34D3">
        <w:rPr>
          <w:lang w:val="en-US"/>
        </w:rPr>
        <w:t xml:space="preserve">The </w:t>
      </w:r>
      <w:r w:rsidRPr="002F34D3">
        <w:rPr>
          <w:b/>
          <w:lang w:val="en-US"/>
        </w:rPr>
        <w:t>Apply Settings to Preview</w:t>
      </w:r>
      <w:r w:rsidRPr="002F34D3">
        <w:rPr>
          <w:lang w:val="en-US"/>
        </w:rPr>
        <w:t xml:space="preserve"> button will allow you to quickly see what your Angle, Sink, or Scale changes will mean for the object.</w:t>
      </w:r>
    </w:p>
    <w:p w:rsidR="002F34D3" w:rsidRDefault="002F34D3" w:rsidP="002F34D3">
      <w:pPr>
        <w:pStyle w:val="BodyText"/>
      </w:pPr>
      <w:r>
        <w:rPr>
          <w:lang w:val="en-US"/>
        </w:rPr>
        <w:t xml:space="preserve">To use the OPAL, select one or more objects in the Palette Objects list. </w:t>
      </w:r>
      <w:r w:rsidRPr="002F34D3">
        <w:t>Then, in the Render Window, hold CTRL+ALT and Left-Click. The rubble appears where you clicked, and starts selected, allowing you to rotate or reposition it as you like</w:t>
      </w:r>
      <w:r>
        <w:t>. It may be helpful to enable “Havok Settle” mode while placing new objects.</w:t>
      </w:r>
    </w:p>
    <w:p w:rsidR="002F34D3" w:rsidRPr="006259B8" w:rsidRDefault="002F34D3" w:rsidP="006259B8">
      <w:pPr>
        <w:pStyle w:val="BodyText"/>
        <w:rPr>
          <w:lang w:val="en-US"/>
        </w:rPr>
      </w:pPr>
      <w:r>
        <w:rPr>
          <w:lang w:val="en-US"/>
        </w:rPr>
        <w:t xml:space="preserve">OPAL files are saved to the </w:t>
      </w:r>
      <w:r w:rsidR="00A11BE1">
        <w:rPr>
          <w:lang w:val="en-US"/>
        </w:rPr>
        <w:t>“</w:t>
      </w:r>
      <w:r>
        <w:rPr>
          <w:lang w:val="en-US"/>
        </w:rPr>
        <w:t>Data\BGSEE\OPAL</w:t>
      </w:r>
      <w:r w:rsidR="002679C8">
        <w:rPr>
          <w:lang w:val="en-US"/>
        </w:rPr>
        <w:t>”</w:t>
      </w:r>
      <w:r w:rsidR="006B5B79">
        <w:rPr>
          <w:lang w:val="en-US"/>
        </w:rPr>
        <w:t xml:space="preserve"> folder with the extension “cseopal”.</w:t>
      </w:r>
    </w:p>
    <w:p w:rsidR="006259B8" w:rsidRDefault="006259B8">
      <w:pPr>
        <w:pStyle w:val="BodyText"/>
      </w:pPr>
    </w:p>
    <w:p w:rsidR="00AB778F" w:rsidRDefault="00AB778F" w:rsidP="00AB778F">
      <w:pPr>
        <w:pStyle w:val="Heading2"/>
      </w:pPr>
      <w:bookmarkStart w:id="158" w:name="_Toc419847731"/>
      <w:r>
        <w:t>Object Prefabs</w:t>
      </w:r>
      <w:bookmarkEnd w:id="158"/>
    </w:p>
    <w:p w:rsidR="00AB778F" w:rsidRDefault="00AB778F" w:rsidP="00AB778F">
      <w:pPr>
        <w:pStyle w:val="BodyText"/>
      </w:pPr>
      <w:r>
        <w:rPr>
          <w:noProof/>
          <w:lang w:val="en-US" w:eastAsia="en-US" w:bidi="ar-SA"/>
        </w:rPr>
        <w:drawing>
          <wp:inline distT="0" distB="0" distL="0" distR="0" wp14:anchorId="3ECC983A" wp14:editId="4BF529F4">
            <wp:extent cx="6692900" cy="480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2900" cy="4803775"/>
                    </a:xfrm>
                    <a:prstGeom prst="rect">
                      <a:avLst/>
                    </a:prstGeom>
                  </pic:spPr>
                </pic:pic>
              </a:graphicData>
            </a:graphic>
          </wp:inline>
        </w:drawing>
      </w:r>
    </w:p>
    <w:p w:rsidR="00AB778F" w:rsidRDefault="00AB778F" w:rsidP="00AB778F">
      <w:pPr>
        <w:pStyle w:val="BodyText"/>
      </w:pPr>
    </w:p>
    <w:p w:rsidR="00AB778F" w:rsidRDefault="000E6140" w:rsidP="00AB778F">
      <w:pPr>
        <w:pStyle w:val="BodyText"/>
      </w:pPr>
      <w:r>
        <w:t xml:space="preserve">Object Prefabrications (or Object Prefabs) </w:t>
      </w:r>
      <w:r w:rsidR="006F61FB">
        <w:t>are collections of object referen</w:t>
      </w:r>
      <w:r w:rsidR="00E173A0">
        <w:t>ces that can be placed in cells. They enable the rapid prototyping of commonly used object arrangements/setups. For instance, one could put together a reusable bedroom for an inn, add t</w:t>
      </w:r>
      <w:r w:rsidR="00B8455D">
        <w:t>he relevant clutter to the room and export it quick reuse in a different mod. Similarly, multi-part traps and puzzles can rigged appropriately and reused in multiple dungeons.</w:t>
      </w:r>
    </w:p>
    <w:p w:rsidR="00A11BE1" w:rsidRDefault="00B11176" w:rsidP="00A11BE1">
      <w:pPr>
        <w:pStyle w:val="BodyText"/>
      </w:pPr>
      <w:r>
        <w:t>The Object Prefabs window can be accessed from the World menu.</w:t>
      </w:r>
    </w:p>
    <w:p w:rsidR="00A11BE1" w:rsidRPr="002679C8" w:rsidRDefault="00A11BE1" w:rsidP="002679C8">
      <w:pPr>
        <w:pStyle w:val="BodyText"/>
        <w:numPr>
          <w:ilvl w:val="0"/>
          <w:numId w:val="38"/>
        </w:numPr>
        <w:rPr>
          <w:lang w:val="en-US"/>
        </w:rPr>
      </w:pPr>
      <w:r>
        <w:t xml:space="preserve">The </w:t>
      </w:r>
      <w:r w:rsidRPr="00A11BE1">
        <w:rPr>
          <w:b/>
        </w:rPr>
        <w:t>Prefab Collection</w:t>
      </w:r>
      <w:r>
        <w:t xml:space="preserve"> list displays all the prefabs found in the current workspace.</w:t>
      </w:r>
    </w:p>
    <w:p w:rsidR="00A11BE1" w:rsidRPr="00A11BE1" w:rsidRDefault="00A11BE1" w:rsidP="00B44B9B">
      <w:pPr>
        <w:pStyle w:val="BodyText"/>
        <w:numPr>
          <w:ilvl w:val="1"/>
          <w:numId w:val="38"/>
        </w:numPr>
        <w:rPr>
          <w:lang w:val="en-US"/>
        </w:rPr>
      </w:pPr>
      <w:r w:rsidRPr="00A11BE1">
        <w:rPr>
          <w:lang w:val="en-US"/>
        </w:rPr>
        <w:t xml:space="preserve">To remove </w:t>
      </w:r>
      <w:r>
        <w:rPr>
          <w:lang w:val="en-US"/>
        </w:rPr>
        <w:t>a prefab file</w:t>
      </w:r>
      <w:r w:rsidRPr="00A11BE1">
        <w:rPr>
          <w:lang w:val="en-US"/>
        </w:rPr>
        <w:t xml:space="preserve">, click on </w:t>
      </w:r>
      <w:r>
        <w:rPr>
          <w:lang w:val="en-US"/>
        </w:rPr>
        <w:t xml:space="preserve">its item in </w:t>
      </w:r>
      <w:r w:rsidRPr="00A11BE1">
        <w:rPr>
          <w:lang w:val="en-US"/>
        </w:rPr>
        <w:t>this list and press the Delete key.</w:t>
      </w:r>
    </w:p>
    <w:p w:rsidR="00A11BE1" w:rsidRDefault="00A11BE1" w:rsidP="00A11BE1">
      <w:pPr>
        <w:pStyle w:val="BodyText"/>
        <w:numPr>
          <w:ilvl w:val="0"/>
          <w:numId w:val="38"/>
        </w:numPr>
        <w:rPr>
          <w:lang w:val="en-US"/>
        </w:rPr>
      </w:pPr>
      <w:r>
        <w:rPr>
          <w:lang w:val="en-US"/>
        </w:rPr>
        <w:t xml:space="preserve">The </w:t>
      </w:r>
      <w:r w:rsidRPr="00A11BE1">
        <w:rPr>
          <w:b/>
          <w:lang w:val="en-US"/>
        </w:rPr>
        <w:t>Filter</w:t>
      </w:r>
      <w:r>
        <w:rPr>
          <w:lang w:val="en-US"/>
        </w:rPr>
        <w:t xml:space="preserve"> field allows you to filter for a subset of prefabs according to their names. Prefab names contain their relative file path without the extension.</w:t>
      </w:r>
    </w:p>
    <w:p w:rsidR="00A11BE1" w:rsidRDefault="00A11BE1" w:rsidP="00A11BE1">
      <w:pPr>
        <w:pStyle w:val="BodyText"/>
        <w:numPr>
          <w:ilvl w:val="0"/>
          <w:numId w:val="38"/>
        </w:numPr>
        <w:rPr>
          <w:lang w:val="en-US"/>
        </w:rPr>
      </w:pPr>
      <w:r>
        <w:rPr>
          <w:lang w:val="en-US"/>
        </w:rPr>
        <w:t xml:space="preserve">The </w:t>
      </w:r>
      <w:r w:rsidRPr="00A11BE1">
        <w:rPr>
          <w:b/>
          <w:lang w:val="en-US"/>
        </w:rPr>
        <w:t>Refresh</w:t>
      </w:r>
      <w:r w:rsidRPr="00A11BE1">
        <w:rPr>
          <w:lang w:val="en-US"/>
        </w:rPr>
        <w:t xml:space="preserve"> button </w:t>
      </w:r>
      <w:r>
        <w:rPr>
          <w:lang w:val="en-US"/>
        </w:rPr>
        <w:t>reloads the prefab files in the current workspace.</w:t>
      </w:r>
    </w:p>
    <w:p w:rsidR="00A11BE1" w:rsidRPr="00A11BE1" w:rsidRDefault="00A11BE1" w:rsidP="00A11BE1">
      <w:pPr>
        <w:pStyle w:val="BodyText"/>
        <w:numPr>
          <w:ilvl w:val="0"/>
          <w:numId w:val="38"/>
        </w:numPr>
        <w:rPr>
          <w:lang w:val="en-US"/>
        </w:rPr>
      </w:pPr>
      <w:r>
        <w:rPr>
          <w:lang w:val="en-US"/>
        </w:rPr>
        <w:t xml:space="preserve">The </w:t>
      </w:r>
      <w:r>
        <w:rPr>
          <w:b/>
          <w:lang w:val="en-US"/>
        </w:rPr>
        <w:t>Instantiate in Render Window</w:t>
      </w:r>
      <w:r>
        <w:t xml:space="preserve"> button places a copy of the currently selected prefab in the active cell and adds them to the selection.</w:t>
      </w:r>
      <w:r w:rsidR="002679C8">
        <w:t xml:space="preserve"> The new references are placed at the camera’s location.</w:t>
      </w:r>
    </w:p>
    <w:p w:rsidR="00A11BE1" w:rsidRDefault="00A11BE1" w:rsidP="00A11BE1">
      <w:pPr>
        <w:pStyle w:val="BodyText"/>
        <w:numPr>
          <w:ilvl w:val="0"/>
          <w:numId w:val="38"/>
        </w:numPr>
        <w:rPr>
          <w:lang w:val="en-US"/>
        </w:rPr>
      </w:pPr>
      <w:r>
        <w:rPr>
          <w:lang w:val="en-US"/>
        </w:rPr>
        <w:t xml:space="preserve">The </w:t>
      </w:r>
      <w:r>
        <w:rPr>
          <w:b/>
          <w:lang w:val="en-US"/>
        </w:rPr>
        <w:t>Create from Render Window selection</w:t>
      </w:r>
      <w:r>
        <w:rPr>
          <w:lang w:val="en-US"/>
        </w:rPr>
        <w:t xml:space="preserve"> button exports the current Render Window selection </w:t>
      </w:r>
      <w:r w:rsidR="002679C8">
        <w:rPr>
          <w:lang w:val="en-US"/>
        </w:rPr>
        <w:t>and saves it as a prefab file.</w:t>
      </w:r>
    </w:p>
    <w:p w:rsidR="002679C8" w:rsidRPr="006259B8" w:rsidRDefault="002679C8" w:rsidP="00A11BE1">
      <w:pPr>
        <w:pStyle w:val="BodyText"/>
        <w:numPr>
          <w:ilvl w:val="0"/>
          <w:numId w:val="38"/>
        </w:numPr>
        <w:rPr>
          <w:lang w:val="en-US"/>
        </w:rPr>
      </w:pPr>
      <w:r>
        <w:rPr>
          <w:lang w:val="en-US"/>
        </w:rPr>
        <w:t xml:space="preserve">The </w:t>
      </w:r>
      <w:r>
        <w:rPr>
          <w:b/>
          <w:lang w:val="en-US"/>
        </w:rPr>
        <w:t>Prefab Details</w:t>
      </w:r>
      <w:r>
        <w:rPr>
          <w:lang w:val="en-US"/>
        </w:rPr>
        <w:t xml:space="preserve"> list displays information about the currently selected prefab’s references.</w:t>
      </w:r>
    </w:p>
    <w:p w:rsidR="00B11176" w:rsidRPr="00A11BE1" w:rsidRDefault="00B11176" w:rsidP="00AB778F">
      <w:pPr>
        <w:pStyle w:val="BodyText"/>
        <w:rPr>
          <w:lang w:val="en-US"/>
        </w:rPr>
      </w:pPr>
    </w:p>
    <w:p w:rsidR="00B8455D" w:rsidRDefault="004709C4" w:rsidP="00AB778F">
      <w:pPr>
        <w:pStyle w:val="BodyText"/>
      </w:pPr>
      <w:r>
        <w:t xml:space="preserve">Prefabs preserve the state of their constituent object references, i.e., their position, rotation, scale, editorID, etc. Non-reference extra data like count and charge </w:t>
      </w:r>
      <w:r w:rsidR="00B11176">
        <w:t>is also preserved.</w:t>
      </w:r>
      <w:r>
        <w:t xml:space="preserve"> </w:t>
      </w:r>
      <w:r w:rsidR="00B11176">
        <w:t>However, reference extra data like merchant container, XMarker, etc. (with the exception of e</w:t>
      </w:r>
      <w:r>
        <w:t xml:space="preserve">nable </w:t>
      </w:r>
      <w:r w:rsidR="00B11176">
        <w:t>s</w:t>
      </w:r>
      <w:r>
        <w:t xml:space="preserve">tate </w:t>
      </w:r>
      <w:r w:rsidR="00B11176">
        <w:t>p</w:t>
      </w:r>
      <w:r>
        <w:t>arent</w:t>
      </w:r>
      <w:r w:rsidR="00B11176">
        <w:t>) are not. In addition to the above, the base records of the references are exported as a shallow copy, i.e., any records they reference (like scripts, inventory items, etc.) will not be exported. If the base record of a prefab’s reference isn’t found at the time of instantiation, it will be automatically created.</w:t>
      </w:r>
    </w:p>
    <w:p w:rsidR="002679C8" w:rsidRDefault="002679C8" w:rsidP="00AB778F">
      <w:pPr>
        <w:pStyle w:val="BodyText"/>
        <w:rPr>
          <w:lang w:val="en-US"/>
        </w:rPr>
      </w:pPr>
      <w:r>
        <w:t xml:space="preserve">Prefab files </w:t>
      </w:r>
      <w:r>
        <w:rPr>
          <w:lang w:val="en-US"/>
        </w:rPr>
        <w:t>files are saved to the “Data\BGSEE\</w:t>
      </w:r>
      <w:r w:rsidRPr="00A11BE1">
        <w:rPr>
          <w:lang w:val="en-US"/>
        </w:rPr>
        <w:t>Object Prefabs</w:t>
      </w:r>
      <w:r>
        <w:rPr>
          <w:lang w:val="en-US"/>
        </w:rPr>
        <w:t>” folder with the extension “cseprefab”. S</w:t>
      </w:r>
      <w:r>
        <w:rPr>
          <w:lang w:val="en-US"/>
        </w:rPr>
        <w:t>ubfolders can be created as required</w:t>
      </w:r>
      <w:r>
        <w:rPr>
          <w:lang w:val="en-US"/>
        </w:rPr>
        <w:t>.</w:t>
      </w:r>
    </w:p>
    <w:p w:rsidR="002679C8" w:rsidRPr="00AB778F" w:rsidRDefault="002679C8" w:rsidP="00AB778F">
      <w:pPr>
        <w:pStyle w:val="BodyText"/>
      </w:pPr>
    </w:p>
    <w:p w:rsidR="002679C8" w:rsidRDefault="002679C8" w:rsidP="00803904">
      <w:pPr>
        <w:pStyle w:val="Heading1"/>
      </w:pPr>
    </w:p>
    <w:p w:rsidR="00803904" w:rsidRDefault="005D033A" w:rsidP="00803904">
      <w:pPr>
        <w:pStyle w:val="Heading1"/>
      </w:pPr>
      <w:bookmarkStart w:id="159" w:name="_Toc419847732"/>
      <w:r>
        <w:t>Plugin Inter-O</w:t>
      </w:r>
      <w:r w:rsidR="00803904">
        <w:t>p API</w:t>
      </w:r>
      <w:bookmarkEnd w:id="159"/>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‘CSEInterfaceAPI.h’</w:t>
      </w:r>
      <w:r w:rsidR="005D033A">
        <w:t xml:space="preserve"> header file</w:t>
      </w:r>
      <w:r>
        <w:t>. A link to the aforementioned repository can be found in the readMe file.</w:t>
      </w:r>
    </w:p>
    <w:sectPr w:rsidR="00803904" w:rsidRPr="00803904">
      <w:headerReference w:type="default" r:id="rId39"/>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2C4" w:rsidRDefault="00A972C4">
      <w:pPr>
        <w:spacing w:after="0" w:line="240" w:lineRule="auto"/>
      </w:pPr>
      <w:r>
        <w:separator/>
      </w:r>
    </w:p>
  </w:endnote>
  <w:endnote w:type="continuationSeparator" w:id="0">
    <w:p w:rsidR="00A972C4" w:rsidRDefault="00A97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2C4" w:rsidRDefault="00A972C4">
      <w:pPr>
        <w:spacing w:after="0" w:line="240" w:lineRule="auto"/>
      </w:pPr>
      <w:r>
        <w:separator/>
      </w:r>
    </w:p>
  </w:footnote>
  <w:footnote w:type="continuationSeparator" w:id="0">
    <w:p w:rsidR="00A972C4" w:rsidRDefault="00A972C4">
      <w:pPr>
        <w:spacing w:after="0" w:line="240" w:lineRule="auto"/>
      </w:pPr>
      <w:r>
        <w:continuationSeparator/>
      </w:r>
    </w:p>
  </w:footnote>
  <w:footnote w:id="1">
    <w:p w:rsidR="006F61FB" w:rsidRDefault="006F61FB"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p w:rsidR="006F61FB" w:rsidRDefault="006F61FB" w:rsidP="003B5EB9">
      <w:pPr>
        <w:pStyle w:val="FootnoteText"/>
      </w:pPr>
      <w:r>
        <w:rPr>
          <w:rStyle w:val="FootnoteCharacters"/>
        </w:rPr>
        <w:t>2</w:t>
      </w:r>
      <w:r>
        <w:tab/>
        <w:t>Reference selection behaviour can be temporarily reset by holding down the Alt key while selecting objects.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1FB" w:rsidRDefault="006F61FB">
    <w:pPr>
      <w:pStyle w:val="Header"/>
      <w:tabs>
        <w:tab w:val="clear" w:pos="9360"/>
        <w:tab w:val="right" w:pos="10560"/>
      </w:tabs>
    </w:pPr>
    <w:r>
      <w:fldChar w:fldCharType="begin"/>
    </w:r>
    <w:r>
      <w:instrText xml:space="preserve"> PAGE </w:instrText>
    </w:r>
    <w:r>
      <w:fldChar w:fldCharType="separate"/>
    </w:r>
    <w:r w:rsidR="007A0290">
      <w:rPr>
        <w:noProof/>
      </w:rPr>
      <w:t>3</w:t>
    </w:r>
    <w:r>
      <w:fldChar w:fldCharType="end"/>
    </w:r>
    <w:r>
      <w:tab/>
    </w:r>
    <w:r>
      <w:tab/>
    </w:r>
    <w:r>
      <w:fldChar w:fldCharType="begin"/>
    </w:r>
    <w:r>
      <w:instrText xml:space="preserve"> TITLE </w:instrText>
    </w:r>
    <w:r>
      <w:fldChar w:fldCharType="separate"/>
    </w:r>
    <w:r w:rsidR="007A0290">
      <w:t>Construction Set Extender Manual</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04BF4363"/>
    <w:multiLevelType w:val="multilevel"/>
    <w:tmpl w:val="F9F86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D5E4995"/>
    <w:multiLevelType w:val="multilevel"/>
    <w:tmpl w:val="45566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5D26AF8"/>
    <w:multiLevelType w:val="hybridMultilevel"/>
    <w:tmpl w:val="0AB297D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6">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7"/>
  </w:num>
  <w:num w:numId="34">
    <w:abstractNumId w:val="36"/>
  </w:num>
  <w:num w:numId="35">
    <w:abstractNumId w:val="35"/>
  </w:num>
  <w:num w:numId="36">
    <w:abstractNumId w:val="33"/>
  </w:num>
  <w:num w:numId="37">
    <w:abstractNumId w:val="32"/>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65D05"/>
    <w:rsid w:val="00067603"/>
    <w:rsid w:val="00092728"/>
    <w:rsid w:val="00093F30"/>
    <w:rsid w:val="0009508D"/>
    <w:rsid w:val="00095B0B"/>
    <w:rsid w:val="000D23D5"/>
    <w:rsid w:val="000E238E"/>
    <w:rsid w:val="000E6140"/>
    <w:rsid w:val="000F100D"/>
    <w:rsid w:val="00120286"/>
    <w:rsid w:val="0012739A"/>
    <w:rsid w:val="001B059E"/>
    <w:rsid w:val="001C71A2"/>
    <w:rsid w:val="001F6398"/>
    <w:rsid w:val="002327E2"/>
    <w:rsid w:val="0024653D"/>
    <w:rsid w:val="00253271"/>
    <w:rsid w:val="00261DB5"/>
    <w:rsid w:val="002679C8"/>
    <w:rsid w:val="002F3054"/>
    <w:rsid w:val="002F34D3"/>
    <w:rsid w:val="0034733C"/>
    <w:rsid w:val="00360C54"/>
    <w:rsid w:val="00377019"/>
    <w:rsid w:val="003941C5"/>
    <w:rsid w:val="003A4DF1"/>
    <w:rsid w:val="003B2D62"/>
    <w:rsid w:val="003B5EB9"/>
    <w:rsid w:val="003F5E7D"/>
    <w:rsid w:val="0042381F"/>
    <w:rsid w:val="00444AA5"/>
    <w:rsid w:val="00454812"/>
    <w:rsid w:val="004709C4"/>
    <w:rsid w:val="00495022"/>
    <w:rsid w:val="004B49C0"/>
    <w:rsid w:val="004E46D9"/>
    <w:rsid w:val="004F5866"/>
    <w:rsid w:val="0050282E"/>
    <w:rsid w:val="00502C6C"/>
    <w:rsid w:val="00506E72"/>
    <w:rsid w:val="005142F2"/>
    <w:rsid w:val="005154FF"/>
    <w:rsid w:val="00533C03"/>
    <w:rsid w:val="00573D6C"/>
    <w:rsid w:val="005A3637"/>
    <w:rsid w:val="005B55A3"/>
    <w:rsid w:val="005D033A"/>
    <w:rsid w:val="00605545"/>
    <w:rsid w:val="006061D3"/>
    <w:rsid w:val="00620C17"/>
    <w:rsid w:val="006259B8"/>
    <w:rsid w:val="00625BF2"/>
    <w:rsid w:val="0067224D"/>
    <w:rsid w:val="006918CA"/>
    <w:rsid w:val="006B14C1"/>
    <w:rsid w:val="006B5B79"/>
    <w:rsid w:val="006C16C0"/>
    <w:rsid w:val="006F18F6"/>
    <w:rsid w:val="006F61FB"/>
    <w:rsid w:val="0074103A"/>
    <w:rsid w:val="00772BF9"/>
    <w:rsid w:val="007756A1"/>
    <w:rsid w:val="007A0290"/>
    <w:rsid w:val="00803904"/>
    <w:rsid w:val="00810D2B"/>
    <w:rsid w:val="00831795"/>
    <w:rsid w:val="0084371A"/>
    <w:rsid w:val="00844FC0"/>
    <w:rsid w:val="008629EE"/>
    <w:rsid w:val="00897285"/>
    <w:rsid w:val="008D6756"/>
    <w:rsid w:val="00946046"/>
    <w:rsid w:val="00995778"/>
    <w:rsid w:val="009A5EAF"/>
    <w:rsid w:val="009C6E6A"/>
    <w:rsid w:val="009E1084"/>
    <w:rsid w:val="00A11BE1"/>
    <w:rsid w:val="00A13DEF"/>
    <w:rsid w:val="00A865DE"/>
    <w:rsid w:val="00A972C4"/>
    <w:rsid w:val="00AB778F"/>
    <w:rsid w:val="00B11176"/>
    <w:rsid w:val="00B3387F"/>
    <w:rsid w:val="00B40BB2"/>
    <w:rsid w:val="00B437DD"/>
    <w:rsid w:val="00B7590D"/>
    <w:rsid w:val="00B8455D"/>
    <w:rsid w:val="00B912AF"/>
    <w:rsid w:val="00B97BD5"/>
    <w:rsid w:val="00BE636D"/>
    <w:rsid w:val="00C07150"/>
    <w:rsid w:val="00C2040F"/>
    <w:rsid w:val="00C265DB"/>
    <w:rsid w:val="00C27625"/>
    <w:rsid w:val="00C319FB"/>
    <w:rsid w:val="00C329D6"/>
    <w:rsid w:val="00C73C5D"/>
    <w:rsid w:val="00CA0E04"/>
    <w:rsid w:val="00CA45A1"/>
    <w:rsid w:val="00CB63FB"/>
    <w:rsid w:val="00CB7BC7"/>
    <w:rsid w:val="00CC60CC"/>
    <w:rsid w:val="00CF6C8C"/>
    <w:rsid w:val="00D03E1C"/>
    <w:rsid w:val="00D27847"/>
    <w:rsid w:val="00D415B7"/>
    <w:rsid w:val="00D510F8"/>
    <w:rsid w:val="00D9440B"/>
    <w:rsid w:val="00DB7B2C"/>
    <w:rsid w:val="00DE165E"/>
    <w:rsid w:val="00DE4665"/>
    <w:rsid w:val="00DE5177"/>
    <w:rsid w:val="00E15D19"/>
    <w:rsid w:val="00E173A0"/>
    <w:rsid w:val="00E364BE"/>
    <w:rsid w:val="00E40000"/>
    <w:rsid w:val="00E476A9"/>
    <w:rsid w:val="00E5255D"/>
    <w:rsid w:val="00E65FB1"/>
    <w:rsid w:val="00E90D1A"/>
    <w:rsid w:val="00E94AD8"/>
    <w:rsid w:val="00F01A73"/>
    <w:rsid w:val="00F331F5"/>
    <w:rsid w:val="00FB3C3B"/>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C0C0C0" w:themeColor="text1"/>
    </w:rPr>
    <w:tblPr>
      <w:tblStyleRowBandSize w:val="1"/>
      <w:tblStyleColBandSize w:val="1"/>
    </w:tblPr>
    <w:tcPr>
      <w:shd w:val="clear" w:color="auto" w:fill="EDF2F8" w:themeFill="accent1" w:themeFillTint="19"/>
    </w:tcPr>
    <w:tblStylePr w:type="firstRow">
      <w:rPr>
        <w:b/>
        <w:bCs/>
        <w:color w:val="191919" w:themeColor="background1"/>
      </w:rPr>
      <w:tblPr/>
      <w:tcPr>
        <w:tcBorders>
          <w:bottom w:val="single" w:sz="12" w:space="0" w:color="191919"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C0C0C0" w:themeColor="text1"/>
        </w:tcBorders>
        <w:shd w:val="clear" w:color="auto" w:fill="191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F8F8F" w:themeColor="text1" w:themeShade="BF"/>
    </w:rPr>
    <w:tblPr>
      <w:tblStyleRowBandSize w:val="1"/>
      <w:tblStyleColBandSize w:val="1"/>
      <w:tblBorders>
        <w:top w:val="single" w:sz="8" w:space="0" w:color="C0C0C0" w:themeColor="text1"/>
        <w:bottom w:val="single" w:sz="8" w:space="0" w:color="C0C0C0" w:themeColor="text1"/>
      </w:tblBorders>
    </w:tblPr>
    <w:tblStylePr w:type="fir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la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FEF" w:themeFill="text1" w:themeFillTint="3F"/>
      </w:tcPr>
    </w:tblStylePr>
    <w:tblStylePr w:type="band1Horz">
      <w:tblPr/>
      <w:tcPr>
        <w:tcBorders>
          <w:left w:val="nil"/>
          <w:right w:val="nil"/>
          <w:insideH w:val="nil"/>
          <w:insideV w:val="nil"/>
        </w:tcBorders>
        <w:shd w:val="clear" w:color="auto" w:fill="EFEFEF"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229198">
      <w:bodyDiv w:val="1"/>
      <w:marLeft w:val="0"/>
      <w:marRight w:val="0"/>
      <w:marTop w:val="0"/>
      <w:marBottom w:val="0"/>
      <w:divBdr>
        <w:top w:val="none" w:sz="0" w:space="0" w:color="auto"/>
        <w:left w:val="none" w:sz="0" w:space="0" w:color="auto"/>
        <w:bottom w:val="none" w:sz="0" w:space="0" w:color="auto"/>
        <w:right w:val="none" w:sz="0" w:space="0" w:color="auto"/>
      </w:divBdr>
    </w:div>
    <w:div w:id="435491669">
      <w:bodyDiv w:val="1"/>
      <w:marLeft w:val="0"/>
      <w:marRight w:val="0"/>
      <w:marTop w:val="0"/>
      <w:marBottom w:val="0"/>
      <w:divBdr>
        <w:top w:val="none" w:sz="0" w:space="0" w:color="auto"/>
        <w:left w:val="none" w:sz="0" w:space="0" w:color="auto"/>
        <w:bottom w:val="none" w:sz="0" w:space="0" w:color="auto"/>
        <w:right w:val="none" w:sz="0" w:space="0" w:color="auto"/>
      </w:divBdr>
    </w:div>
    <w:div w:id="661856321">
      <w:bodyDiv w:val="1"/>
      <w:marLeft w:val="0"/>
      <w:marRight w:val="0"/>
      <w:marTop w:val="0"/>
      <w:marBottom w:val="0"/>
      <w:divBdr>
        <w:top w:val="none" w:sz="0" w:space="0" w:color="auto"/>
        <w:left w:val="none" w:sz="0" w:space="0" w:color="auto"/>
        <w:bottom w:val="none" w:sz="0" w:space="0" w:color="auto"/>
        <w:right w:val="none" w:sz="0" w:space="0" w:color="auto"/>
      </w:divBdr>
    </w:div>
    <w:div w:id="1613004619">
      <w:bodyDiv w:val="1"/>
      <w:marLeft w:val="0"/>
      <w:marRight w:val="0"/>
      <w:marTop w:val="0"/>
      <w:marBottom w:val="0"/>
      <w:divBdr>
        <w:top w:val="none" w:sz="0" w:space="0" w:color="auto"/>
        <w:left w:val="none" w:sz="0" w:space="0" w:color="auto"/>
        <w:bottom w:val="none" w:sz="0" w:space="0" w:color="auto"/>
        <w:right w:val="none" w:sz="0" w:space="0" w:color="auto"/>
      </w:divBdr>
    </w:div>
    <w:div w:id="1906257002">
      <w:bodyDiv w:val="1"/>
      <w:marLeft w:val="0"/>
      <w:marRight w:val="0"/>
      <w:marTop w:val="0"/>
      <w:marBottom w:val="0"/>
      <w:divBdr>
        <w:top w:val="none" w:sz="0" w:space="0" w:color="auto"/>
        <w:left w:val="none" w:sz="0" w:space="0" w:color="auto"/>
        <w:bottom w:val="none" w:sz="0" w:space="0" w:color="auto"/>
        <w:right w:val="none" w:sz="0" w:space="0" w:color="auto"/>
      </w:divBdr>
    </w:div>
    <w:div w:id="199806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C0C0C0"/>
      </a:dk1>
      <a:lt1>
        <a:sysClr val="window" lastClr="19191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7F47A-F2E9-4B88-B7B1-900CC2291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56</Pages>
  <Words>11056</Words>
  <Characters>63023</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73932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 The Two</cp:lastModifiedBy>
  <cp:revision>69</cp:revision>
  <cp:lastPrinted>2015-05-19T19:44:00Z</cp:lastPrinted>
  <dcterms:created xsi:type="dcterms:W3CDTF">2012-10-04T17:32:00Z</dcterms:created>
  <dcterms:modified xsi:type="dcterms:W3CDTF">2015-05-19T19:44:00Z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