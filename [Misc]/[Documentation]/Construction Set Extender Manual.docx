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proofErr w:type="gramStart"/>
      <w:r>
        <w:rPr>
          <w:color w:val="2F5897"/>
        </w:rPr>
        <w:t>shadeMe</w:t>
      </w:r>
      <w:proofErr w:type="gramEnd"/>
    </w:p>
    <w:p w:rsidR="00573D6C" w:rsidRDefault="00573D6C">
      <w:pPr>
        <w:spacing w:after="0" w:line="100" w:lineRule="atLeast"/>
        <w:rPr>
          <w:color w:val="2F5897"/>
        </w:rPr>
      </w:pPr>
    </w:p>
    <w:p w:rsidR="00573D6C" w:rsidRDefault="00CB7BC7">
      <w:pPr>
        <w:jc w:val="center"/>
      </w:pPr>
      <w:r>
        <w:t>Version 6.1</w:t>
      </w:r>
    </w:p>
    <w:p w:rsidR="00E5255D"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362051751" w:history="1">
        <w:r w:rsidR="00E5255D" w:rsidRPr="001001AF">
          <w:rPr>
            <w:rStyle w:val="Hyperlink"/>
            <w:noProof/>
          </w:rPr>
          <w:t>Introduction</w:t>
        </w:r>
        <w:r w:rsidR="00E5255D">
          <w:rPr>
            <w:noProof/>
            <w:webHidden/>
          </w:rPr>
          <w:tab/>
        </w:r>
        <w:r w:rsidR="00E5255D">
          <w:rPr>
            <w:noProof/>
            <w:webHidden/>
          </w:rPr>
          <w:fldChar w:fldCharType="begin"/>
        </w:r>
        <w:r w:rsidR="00E5255D">
          <w:rPr>
            <w:noProof/>
            <w:webHidden/>
          </w:rPr>
          <w:instrText xml:space="preserve"> PAGEREF _Toc362051751 \h </w:instrText>
        </w:r>
        <w:r w:rsidR="00E5255D">
          <w:rPr>
            <w:noProof/>
            <w:webHidden/>
          </w:rPr>
        </w:r>
        <w:r w:rsidR="00E5255D">
          <w:rPr>
            <w:noProof/>
            <w:webHidden/>
          </w:rPr>
          <w:fldChar w:fldCharType="separate"/>
        </w:r>
        <w:r w:rsidR="00E65FB1">
          <w:rPr>
            <w:noProof/>
            <w:webHidden/>
          </w:rPr>
          <w:t>3</w:t>
        </w:r>
        <w:r w:rsidR="00E5255D">
          <w:rPr>
            <w:noProof/>
            <w:webHidden/>
          </w:rPr>
          <w:fldChar w:fldCharType="end"/>
        </w:r>
      </w:hyperlink>
    </w:p>
    <w:p w:rsidR="00E5255D" w:rsidRDefault="00E5255D">
      <w:pPr>
        <w:pStyle w:val="TOC1"/>
        <w:rPr>
          <w:rFonts w:asciiTheme="minorHAnsi" w:eastAsiaTheme="minorEastAsia" w:hAnsiTheme="minorHAnsi" w:cstheme="minorBidi"/>
          <w:noProof/>
          <w:kern w:val="0"/>
          <w:lang w:val="en-US" w:eastAsia="en-US" w:bidi="ar-SA"/>
        </w:rPr>
      </w:pPr>
      <w:hyperlink w:anchor="_Toc362051752" w:history="1">
        <w:r w:rsidRPr="001001AF">
          <w:rPr>
            <w:rStyle w:val="Hyperlink"/>
            <w:noProof/>
          </w:rPr>
          <w:t>Enhancements</w:t>
        </w:r>
        <w:r>
          <w:rPr>
            <w:noProof/>
            <w:webHidden/>
          </w:rPr>
          <w:tab/>
        </w:r>
        <w:r>
          <w:rPr>
            <w:noProof/>
            <w:webHidden/>
          </w:rPr>
          <w:fldChar w:fldCharType="begin"/>
        </w:r>
        <w:r>
          <w:rPr>
            <w:noProof/>
            <w:webHidden/>
          </w:rPr>
          <w:instrText xml:space="preserve"> PAGEREF _Toc362051752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2"/>
        <w:rPr>
          <w:rFonts w:asciiTheme="minorHAnsi" w:eastAsiaTheme="minorEastAsia" w:hAnsiTheme="minorHAnsi" w:cstheme="minorBidi"/>
          <w:noProof/>
          <w:kern w:val="0"/>
          <w:lang w:val="en-US" w:eastAsia="en-US" w:bidi="ar-SA"/>
        </w:rPr>
      </w:pPr>
      <w:hyperlink w:anchor="_Toc362051753" w:history="1">
        <w:r w:rsidRPr="001001AF">
          <w:rPr>
            <w:rStyle w:val="Hyperlink"/>
            <w:noProof/>
          </w:rPr>
          <w:t>Handling of Plugins and Masters</w:t>
        </w:r>
        <w:r>
          <w:rPr>
            <w:noProof/>
            <w:webHidden/>
          </w:rPr>
          <w:tab/>
        </w:r>
        <w:r>
          <w:rPr>
            <w:noProof/>
            <w:webHidden/>
          </w:rPr>
          <w:fldChar w:fldCharType="begin"/>
        </w:r>
        <w:r>
          <w:rPr>
            <w:noProof/>
            <w:webHidden/>
          </w:rPr>
          <w:instrText xml:space="preserve"> PAGEREF _Toc362051753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54" w:history="1">
        <w:r w:rsidRPr="001001AF">
          <w:rPr>
            <w:rStyle w:val="Hyperlink"/>
            <w:noProof/>
          </w:rPr>
          <w:t>Creation and Modification of Master Files:</w:t>
        </w:r>
        <w:r>
          <w:rPr>
            <w:noProof/>
            <w:webHidden/>
          </w:rPr>
          <w:tab/>
        </w:r>
        <w:r>
          <w:rPr>
            <w:noProof/>
            <w:webHidden/>
          </w:rPr>
          <w:fldChar w:fldCharType="begin"/>
        </w:r>
        <w:r>
          <w:rPr>
            <w:noProof/>
            <w:webHidden/>
          </w:rPr>
          <w:instrText xml:space="preserve"> PAGEREF _Toc362051754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55" w:history="1">
        <w:r w:rsidRPr="001001AF">
          <w:rPr>
            <w:rStyle w:val="Hyperlink"/>
            <w:noProof/>
          </w:rPr>
          <w:t>Modification of Master File Header Data:</w:t>
        </w:r>
        <w:r>
          <w:rPr>
            <w:noProof/>
            <w:webHidden/>
          </w:rPr>
          <w:tab/>
        </w:r>
        <w:r>
          <w:rPr>
            <w:noProof/>
            <w:webHidden/>
          </w:rPr>
          <w:fldChar w:fldCharType="begin"/>
        </w:r>
        <w:r>
          <w:rPr>
            <w:noProof/>
            <w:webHidden/>
          </w:rPr>
          <w:instrText xml:space="preserve"> PAGEREF _Toc362051755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56" w:history="1">
        <w:r w:rsidRPr="001001AF">
          <w:rPr>
            <w:rStyle w:val="Hyperlink"/>
            <w:noProof/>
          </w:rPr>
          <w:t>Removal of the Need for Mod De-isolation:</w:t>
        </w:r>
        <w:r>
          <w:rPr>
            <w:noProof/>
            <w:webHidden/>
          </w:rPr>
          <w:tab/>
        </w:r>
        <w:r>
          <w:rPr>
            <w:noProof/>
            <w:webHidden/>
          </w:rPr>
          <w:fldChar w:fldCharType="begin"/>
        </w:r>
        <w:r>
          <w:rPr>
            <w:noProof/>
            <w:webHidden/>
          </w:rPr>
          <w:instrText xml:space="preserve"> PAGEREF _Toc362051756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57" w:history="1">
        <w:r w:rsidRPr="001001AF">
          <w:rPr>
            <w:rStyle w:val="Hyperlink"/>
            <w:noProof/>
          </w:rPr>
          <w:t>Saving Plugins as ESM Files:</w:t>
        </w:r>
        <w:r>
          <w:rPr>
            <w:noProof/>
            <w:webHidden/>
          </w:rPr>
          <w:tab/>
        </w:r>
        <w:r>
          <w:rPr>
            <w:noProof/>
            <w:webHidden/>
          </w:rPr>
          <w:fldChar w:fldCharType="begin"/>
        </w:r>
        <w:r>
          <w:rPr>
            <w:noProof/>
            <w:webHidden/>
          </w:rPr>
          <w:instrText xml:space="preserve"> PAGEREF _Toc362051757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58" w:history="1">
        <w:r w:rsidRPr="001001AF">
          <w:rPr>
            <w:rStyle w:val="Hyperlink"/>
            <w:noProof/>
          </w:rPr>
          <w:t>Save As Option:</w:t>
        </w:r>
        <w:r>
          <w:rPr>
            <w:noProof/>
            <w:webHidden/>
          </w:rPr>
          <w:tab/>
        </w:r>
        <w:r>
          <w:rPr>
            <w:noProof/>
            <w:webHidden/>
          </w:rPr>
          <w:fldChar w:fldCharType="begin"/>
        </w:r>
        <w:r>
          <w:rPr>
            <w:noProof/>
            <w:webHidden/>
          </w:rPr>
          <w:instrText xml:space="preserve"> PAGEREF _Toc362051758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59" w:history="1">
        <w:r w:rsidRPr="001001AF">
          <w:rPr>
            <w:rStyle w:val="Hyperlink"/>
            <w:noProof/>
          </w:rPr>
          <w:t>Timestamp Preservation:</w:t>
        </w:r>
        <w:r>
          <w:rPr>
            <w:noProof/>
            <w:webHidden/>
          </w:rPr>
          <w:tab/>
        </w:r>
        <w:r>
          <w:rPr>
            <w:noProof/>
            <w:webHidden/>
          </w:rPr>
          <w:fldChar w:fldCharType="begin"/>
        </w:r>
        <w:r>
          <w:rPr>
            <w:noProof/>
            <w:webHidden/>
          </w:rPr>
          <w:instrText xml:space="preserve"> PAGEREF _Toc362051759 \h </w:instrText>
        </w:r>
        <w:r>
          <w:rPr>
            <w:noProof/>
            <w:webHidden/>
          </w:rPr>
        </w:r>
        <w:r>
          <w:rPr>
            <w:noProof/>
            <w:webHidden/>
          </w:rPr>
          <w:fldChar w:fldCharType="separate"/>
        </w:r>
        <w:r w:rsidR="00E65FB1">
          <w:rPr>
            <w:noProof/>
            <w:webHidden/>
          </w:rPr>
          <w:t>3</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0" w:history="1">
        <w:r w:rsidRPr="001001AF">
          <w:rPr>
            <w:rStyle w:val="Hyperlink"/>
            <w:noProof/>
          </w:rPr>
          <w:t>Automatic Backup Creation:</w:t>
        </w:r>
        <w:r>
          <w:rPr>
            <w:noProof/>
            <w:webHidden/>
          </w:rPr>
          <w:tab/>
        </w:r>
        <w:r>
          <w:rPr>
            <w:noProof/>
            <w:webHidden/>
          </w:rPr>
          <w:fldChar w:fldCharType="begin"/>
        </w:r>
        <w:r>
          <w:rPr>
            <w:noProof/>
            <w:webHidden/>
          </w:rPr>
          <w:instrText xml:space="preserve"> PAGEREF _Toc362051760 \h </w:instrText>
        </w:r>
        <w:r>
          <w:rPr>
            <w:noProof/>
            <w:webHidden/>
          </w:rPr>
        </w:r>
        <w:r>
          <w:rPr>
            <w:noProof/>
            <w:webHidden/>
          </w:rPr>
          <w:fldChar w:fldCharType="separate"/>
        </w:r>
        <w:r w:rsidR="00E65FB1">
          <w:rPr>
            <w:noProof/>
            <w:webHidden/>
          </w:rPr>
          <w:t>4</w:t>
        </w:r>
        <w:r>
          <w:rPr>
            <w:noProof/>
            <w:webHidden/>
          </w:rPr>
          <w:fldChar w:fldCharType="end"/>
        </w:r>
      </w:hyperlink>
    </w:p>
    <w:p w:rsidR="00E5255D" w:rsidRDefault="00E5255D">
      <w:pPr>
        <w:pStyle w:val="TOC2"/>
        <w:rPr>
          <w:rFonts w:asciiTheme="minorHAnsi" w:eastAsiaTheme="minorEastAsia" w:hAnsiTheme="minorHAnsi" w:cstheme="minorBidi"/>
          <w:noProof/>
          <w:kern w:val="0"/>
          <w:lang w:val="en-US" w:eastAsia="en-US" w:bidi="ar-SA"/>
        </w:rPr>
      </w:pPr>
      <w:hyperlink w:anchor="_Toc362051761" w:history="1">
        <w:r w:rsidRPr="001001AF">
          <w:rPr>
            <w:rStyle w:val="Hyperlink"/>
            <w:noProof/>
          </w:rPr>
          <w:t>Work-flow Improvements</w:t>
        </w:r>
        <w:r>
          <w:rPr>
            <w:noProof/>
            <w:webHidden/>
          </w:rPr>
          <w:tab/>
        </w:r>
        <w:r>
          <w:rPr>
            <w:noProof/>
            <w:webHidden/>
          </w:rPr>
          <w:fldChar w:fldCharType="begin"/>
        </w:r>
        <w:r>
          <w:rPr>
            <w:noProof/>
            <w:webHidden/>
          </w:rPr>
          <w:instrText xml:space="preserve"> PAGEREF _Toc362051761 \h </w:instrText>
        </w:r>
        <w:r>
          <w:rPr>
            <w:noProof/>
            <w:webHidden/>
          </w:rPr>
        </w:r>
        <w:r>
          <w:rPr>
            <w:noProof/>
            <w:webHidden/>
          </w:rPr>
          <w:fldChar w:fldCharType="separate"/>
        </w:r>
        <w:r w:rsidR="00E65FB1">
          <w:rPr>
            <w:noProof/>
            <w:webHidden/>
          </w:rPr>
          <w:t>4</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2" w:history="1">
        <w:r w:rsidRPr="001001AF">
          <w:rPr>
            <w:rStyle w:val="Hyperlink"/>
            <w:noProof/>
          </w:rPr>
          <w:t>Start-up Options:</w:t>
        </w:r>
        <w:r>
          <w:rPr>
            <w:noProof/>
            <w:webHidden/>
          </w:rPr>
          <w:tab/>
        </w:r>
        <w:r>
          <w:rPr>
            <w:noProof/>
            <w:webHidden/>
          </w:rPr>
          <w:fldChar w:fldCharType="begin"/>
        </w:r>
        <w:r>
          <w:rPr>
            <w:noProof/>
            <w:webHidden/>
          </w:rPr>
          <w:instrText xml:space="preserve"> PAGEREF _Toc362051762 \h </w:instrText>
        </w:r>
        <w:r>
          <w:rPr>
            <w:noProof/>
            <w:webHidden/>
          </w:rPr>
        </w:r>
        <w:r>
          <w:rPr>
            <w:noProof/>
            <w:webHidden/>
          </w:rPr>
          <w:fldChar w:fldCharType="separate"/>
        </w:r>
        <w:r w:rsidR="00E65FB1">
          <w:rPr>
            <w:noProof/>
            <w:webHidden/>
          </w:rPr>
          <w:t>4</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3" w:history="1">
        <w:r w:rsidRPr="001001AF">
          <w:rPr>
            <w:rStyle w:val="Hyperlink"/>
            <w:noProof/>
          </w:rPr>
          <w:t>Workspaces:</w:t>
        </w:r>
        <w:r>
          <w:rPr>
            <w:noProof/>
            <w:webHidden/>
          </w:rPr>
          <w:tab/>
        </w:r>
        <w:r>
          <w:rPr>
            <w:noProof/>
            <w:webHidden/>
          </w:rPr>
          <w:fldChar w:fldCharType="begin"/>
        </w:r>
        <w:r>
          <w:rPr>
            <w:noProof/>
            <w:webHidden/>
          </w:rPr>
          <w:instrText xml:space="preserve"> PAGEREF _Toc362051763 \h </w:instrText>
        </w:r>
        <w:r>
          <w:rPr>
            <w:noProof/>
            <w:webHidden/>
          </w:rPr>
        </w:r>
        <w:r>
          <w:rPr>
            <w:noProof/>
            <w:webHidden/>
          </w:rPr>
          <w:fldChar w:fldCharType="separate"/>
        </w:r>
        <w:r w:rsidR="00E65FB1">
          <w:rPr>
            <w:noProof/>
            <w:webHidden/>
          </w:rPr>
          <w:t>4</w:t>
        </w:r>
        <w:r>
          <w:rPr>
            <w:noProof/>
            <w:webHidden/>
          </w:rPr>
          <w:fldChar w:fldCharType="end"/>
        </w:r>
      </w:hyperlink>
    </w:p>
    <w:p w:rsidR="00E5255D" w:rsidRDefault="00E5255D">
      <w:pPr>
        <w:pStyle w:val="TOC5"/>
        <w:rPr>
          <w:rFonts w:asciiTheme="minorHAnsi" w:eastAsiaTheme="minorEastAsia" w:hAnsiTheme="minorHAnsi" w:cstheme="minorBidi"/>
          <w:noProof/>
          <w:kern w:val="0"/>
          <w:lang w:val="en-US" w:eastAsia="en-US" w:bidi="ar-SA"/>
        </w:rPr>
      </w:pPr>
      <w:hyperlink w:anchor="_Toc362051764" w:history="1">
        <w:r w:rsidRPr="001001AF">
          <w:rPr>
            <w:rStyle w:val="Hyperlink"/>
            <w:noProof/>
          </w:rPr>
          <w:t>Setting up a Custom Workspace</w:t>
        </w:r>
        <w:r>
          <w:rPr>
            <w:noProof/>
            <w:webHidden/>
          </w:rPr>
          <w:tab/>
        </w:r>
        <w:r>
          <w:rPr>
            <w:noProof/>
            <w:webHidden/>
          </w:rPr>
          <w:fldChar w:fldCharType="begin"/>
        </w:r>
        <w:r>
          <w:rPr>
            <w:noProof/>
            <w:webHidden/>
          </w:rPr>
          <w:instrText xml:space="preserve"> PAGEREF _Toc362051764 \h </w:instrText>
        </w:r>
        <w:r>
          <w:rPr>
            <w:noProof/>
            <w:webHidden/>
          </w:rPr>
        </w:r>
        <w:r>
          <w:rPr>
            <w:noProof/>
            <w:webHidden/>
          </w:rPr>
          <w:fldChar w:fldCharType="separate"/>
        </w:r>
        <w:r w:rsidR="00E65FB1">
          <w:rPr>
            <w:noProof/>
            <w:webHidden/>
          </w:rPr>
          <w:t>4</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5" w:history="1">
        <w:r w:rsidRPr="001001AF">
          <w:rPr>
            <w:rStyle w:val="Hyperlink"/>
            <w:noProof/>
          </w:rPr>
          <w:t>Console:</w:t>
        </w:r>
        <w:r>
          <w:rPr>
            <w:noProof/>
            <w:webHidden/>
          </w:rPr>
          <w:tab/>
        </w:r>
        <w:r>
          <w:rPr>
            <w:noProof/>
            <w:webHidden/>
          </w:rPr>
          <w:fldChar w:fldCharType="begin"/>
        </w:r>
        <w:r>
          <w:rPr>
            <w:noProof/>
            <w:webHidden/>
          </w:rPr>
          <w:instrText xml:space="preserve"> PAGEREF _Toc362051765 \h </w:instrText>
        </w:r>
        <w:r>
          <w:rPr>
            <w:noProof/>
            <w:webHidden/>
          </w:rPr>
        </w:r>
        <w:r>
          <w:rPr>
            <w:noProof/>
            <w:webHidden/>
          </w:rPr>
          <w:fldChar w:fldCharType="separate"/>
        </w:r>
        <w:r w:rsidR="00E65FB1">
          <w:rPr>
            <w:noProof/>
            <w:webHidden/>
          </w:rPr>
          <w:t>4</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6" w:history="1">
        <w:r w:rsidRPr="001001AF">
          <w:rPr>
            <w:rStyle w:val="Hyperlink"/>
            <w:noProof/>
          </w:rPr>
          <w:t>Enhanced Asset Selection:</w:t>
        </w:r>
        <w:r>
          <w:rPr>
            <w:noProof/>
            <w:webHidden/>
          </w:rPr>
          <w:tab/>
        </w:r>
        <w:r>
          <w:rPr>
            <w:noProof/>
            <w:webHidden/>
          </w:rPr>
          <w:fldChar w:fldCharType="begin"/>
        </w:r>
        <w:r>
          <w:rPr>
            <w:noProof/>
            <w:webHidden/>
          </w:rPr>
          <w:instrText xml:space="preserve"> PAGEREF _Toc362051766 \h </w:instrText>
        </w:r>
        <w:r>
          <w:rPr>
            <w:noProof/>
            <w:webHidden/>
          </w:rPr>
        </w:r>
        <w:r>
          <w:rPr>
            <w:noProof/>
            <w:webHidden/>
          </w:rPr>
          <w:fldChar w:fldCharType="separate"/>
        </w:r>
        <w:r w:rsidR="00E65FB1">
          <w:rPr>
            <w:noProof/>
            <w:webHidden/>
          </w:rPr>
          <w:t>6</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7" w:history="1">
        <w:r w:rsidRPr="001001AF">
          <w:rPr>
            <w:rStyle w:val="Hyperlink"/>
            <w:noProof/>
          </w:rPr>
          <w:t>Context Menu Tools:</w:t>
        </w:r>
        <w:r>
          <w:rPr>
            <w:noProof/>
            <w:webHidden/>
          </w:rPr>
          <w:tab/>
        </w:r>
        <w:r>
          <w:rPr>
            <w:noProof/>
            <w:webHidden/>
          </w:rPr>
          <w:fldChar w:fldCharType="begin"/>
        </w:r>
        <w:r>
          <w:rPr>
            <w:noProof/>
            <w:webHidden/>
          </w:rPr>
          <w:instrText xml:space="preserve"> PAGEREF _Toc362051767 \h </w:instrText>
        </w:r>
        <w:r>
          <w:rPr>
            <w:noProof/>
            <w:webHidden/>
          </w:rPr>
        </w:r>
        <w:r>
          <w:rPr>
            <w:noProof/>
            <w:webHidden/>
          </w:rPr>
          <w:fldChar w:fldCharType="separate"/>
        </w:r>
        <w:r w:rsidR="00E65FB1">
          <w:rPr>
            <w:noProof/>
            <w:webHidden/>
          </w:rPr>
          <w:t>7</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8" w:history="1">
        <w:r w:rsidRPr="001001AF">
          <w:rPr>
            <w:rStyle w:val="Hyperlink"/>
            <w:noProof/>
          </w:rPr>
          <w:t>Batch Copy Eyes/Hair:</w:t>
        </w:r>
        <w:r>
          <w:rPr>
            <w:noProof/>
            <w:webHidden/>
          </w:rPr>
          <w:tab/>
        </w:r>
        <w:r>
          <w:rPr>
            <w:noProof/>
            <w:webHidden/>
          </w:rPr>
          <w:fldChar w:fldCharType="begin"/>
        </w:r>
        <w:r>
          <w:rPr>
            <w:noProof/>
            <w:webHidden/>
          </w:rPr>
          <w:instrText xml:space="preserve"> PAGEREF _Toc362051768 \h </w:instrText>
        </w:r>
        <w:r>
          <w:rPr>
            <w:noProof/>
            <w:webHidden/>
          </w:rPr>
        </w:r>
        <w:r>
          <w:rPr>
            <w:noProof/>
            <w:webHidden/>
          </w:rPr>
          <w:fldChar w:fldCharType="separate"/>
        </w:r>
        <w:r w:rsidR="00E65FB1">
          <w:rPr>
            <w:noProof/>
            <w:webHidden/>
          </w:rPr>
          <w:t>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69" w:history="1">
        <w:r w:rsidRPr="001001AF">
          <w:rPr>
            <w:rStyle w:val="Hyperlink"/>
            <w:noProof/>
          </w:rPr>
          <w:t>Rearrange Effect Items:</w:t>
        </w:r>
        <w:r>
          <w:rPr>
            <w:noProof/>
            <w:webHidden/>
          </w:rPr>
          <w:tab/>
        </w:r>
        <w:r>
          <w:rPr>
            <w:noProof/>
            <w:webHidden/>
          </w:rPr>
          <w:fldChar w:fldCharType="begin"/>
        </w:r>
        <w:r>
          <w:rPr>
            <w:noProof/>
            <w:webHidden/>
          </w:rPr>
          <w:instrText xml:space="preserve"> PAGEREF _Toc362051769 \h </w:instrText>
        </w:r>
        <w:r>
          <w:rPr>
            <w:noProof/>
            <w:webHidden/>
          </w:rPr>
        </w:r>
        <w:r>
          <w:rPr>
            <w:noProof/>
            <w:webHidden/>
          </w:rPr>
          <w:fldChar w:fldCharType="separate"/>
        </w:r>
        <w:r w:rsidR="00E65FB1">
          <w:rPr>
            <w:noProof/>
            <w:webHidden/>
          </w:rPr>
          <w:t>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0" w:history="1">
        <w:r w:rsidRPr="001001AF">
          <w:rPr>
            <w:rStyle w:val="Hyperlink"/>
            <w:noProof/>
          </w:rPr>
          <w:t>LOD Texture Generator:</w:t>
        </w:r>
        <w:r>
          <w:rPr>
            <w:noProof/>
            <w:webHidden/>
          </w:rPr>
          <w:tab/>
        </w:r>
        <w:r>
          <w:rPr>
            <w:noProof/>
            <w:webHidden/>
          </w:rPr>
          <w:fldChar w:fldCharType="begin"/>
        </w:r>
        <w:r>
          <w:rPr>
            <w:noProof/>
            <w:webHidden/>
          </w:rPr>
          <w:instrText xml:space="preserve"> PAGEREF _Toc362051770 \h </w:instrText>
        </w:r>
        <w:r>
          <w:rPr>
            <w:noProof/>
            <w:webHidden/>
          </w:rPr>
        </w:r>
        <w:r>
          <w:rPr>
            <w:noProof/>
            <w:webHidden/>
          </w:rPr>
          <w:fldChar w:fldCharType="separate"/>
        </w:r>
        <w:r w:rsidR="00E65FB1">
          <w:rPr>
            <w:noProof/>
            <w:webHidden/>
          </w:rPr>
          <w:t>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1" w:history="1">
        <w:r w:rsidRPr="001001AF">
          <w:rPr>
            <w:rStyle w:val="Hyperlink"/>
            <w:noProof/>
          </w:rPr>
          <w:t>Live Change Log:</w:t>
        </w:r>
        <w:r>
          <w:rPr>
            <w:noProof/>
            <w:webHidden/>
          </w:rPr>
          <w:tab/>
        </w:r>
        <w:r>
          <w:rPr>
            <w:noProof/>
            <w:webHidden/>
          </w:rPr>
          <w:fldChar w:fldCharType="begin"/>
        </w:r>
        <w:r>
          <w:rPr>
            <w:noProof/>
            <w:webHidden/>
          </w:rPr>
          <w:instrText xml:space="preserve"> PAGEREF _Toc362051771 \h </w:instrText>
        </w:r>
        <w:r>
          <w:rPr>
            <w:noProof/>
            <w:webHidden/>
          </w:rPr>
        </w:r>
        <w:r>
          <w:rPr>
            <w:noProof/>
            <w:webHidden/>
          </w:rPr>
          <w:fldChar w:fldCharType="separate"/>
        </w:r>
        <w:r w:rsidR="00E65FB1">
          <w:rPr>
            <w:noProof/>
            <w:webHidden/>
          </w:rPr>
          <w:t>9</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2" w:history="1">
        <w:r w:rsidRPr="001001AF">
          <w:rPr>
            <w:rStyle w:val="Hyperlink"/>
            <w:noProof/>
          </w:rPr>
          <w:t>Script Compiler:</w:t>
        </w:r>
        <w:r>
          <w:rPr>
            <w:noProof/>
            <w:webHidden/>
          </w:rPr>
          <w:tab/>
        </w:r>
        <w:r>
          <w:rPr>
            <w:noProof/>
            <w:webHidden/>
          </w:rPr>
          <w:fldChar w:fldCharType="begin"/>
        </w:r>
        <w:r>
          <w:rPr>
            <w:noProof/>
            <w:webHidden/>
          </w:rPr>
          <w:instrText xml:space="preserve"> PAGEREF _Toc362051772 \h </w:instrText>
        </w:r>
        <w:r>
          <w:rPr>
            <w:noProof/>
            <w:webHidden/>
          </w:rPr>
        </w:r>
        <w:r>
          <w:rPr>
            <w:noProof/>
            <w:webHidden/>
          </w:rPr>
          <w:fldChar w:fldCharType="separate"/>
        </w:r>
        <w:r w:rsidR="00E65FB1">
          <w:rPr>
            <w:noProof/>
            <w:webHidden/>
          </w:rPr>
          <w:t>9</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3" w:history="1">
        <w:r w:rsidRPr="001001AF">
          <w:rPr>
            <w:rStyle w:val="Hyperlink"/>
            <w:noProof/>
          </w:rPr>
          <w:t>Quick Look-up Editor ID:</w:t>
        </w:r>
        <w:r>
          <w:rPr>
            <w:noProof/>
            <w:webHidden/>
          </w:rPr>
          <w:tab/>
        </w:r>
        <w:r>
          <w:rPr>
            <w:noProof/>
            <w:webHidden/>
          </w:rPr>
          <w:fldChar w:fldCharType="begin"/>
        </w:r>
        <w:r>
          <w:rPr>
            <w:noProof/>
            <w:webHidden/>
          </w:rPr>
          <w:instrText xml:space="preserve"> PAGEREF _Toc362051773 \h </w:instrText>
        </w:r>
        <w:r>
          <w:rPr>
            <w:noProof/>
            <w:webHidden/>
          </w:rPr>
        </w:r>
        <w:r>
          <w:rPr>
            <w:noProof/>
            <w:webHidden/>
          </w:rPr>
          <w:fldChar w:fldCharType="separate"/>
        </w:r>
        <w:r w:rsidR="00E65FB1">
          <w:rPr>
            <w:noProof/>
            <w:webHidden/>
          </w:rPr>
          <w:t>9</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4" w:history="1">
        <w:r w:rsidRPr="001001AF">
          <w:rPr>
            <w:rStyle w:val="Hyperlink"/>
            <w:noProof/>
          </w:rPr>
          <w:t>Global Script Creation:</w:t>
        </w:r>
        <w:r>
          <w:rPr>
            <w:noProof/>
            <w:webHidden/>
          </w:rPr>
          <w:tab/>
        </w:r>
        <w:r>
          <w:rPr>
            <w:noProof/>
            <w:webHidden/>
          </w:rPr>
          <w:fldChar w:fldCharType="begin"/>
        </w:r>
        <w:r>
          <w:rPr>
            <w:noProof/>
            <w:webHidden/>
          </w:rPr>
          <w:instrText xml:space="preserve"> PAGEREF _Toc362051774 \h </w:instrText>
        </w:r>
        <w:r>
          <w:rPr>
            <w:noProof/>
            <w:webHidden/>
          </w:rPr>
        </w:r>
        <w:r>
          <w:rPr>
            <w:noProof/>
            <w:webHidden/>
          </w:rPr>
          <w:fldChar w:fldCharType="separate"/>
        </w:r>
        <w:r w:rsidR="00E65FB1">
          <w:rPr>
            <w:noProof/>
            <w:webHidden/>
          </w:rPr>
          <w:t>9</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5" w:history="1">
        <w:r w:rsidRPr="001001AF">
          <w:rPr>
            <w:rStyle w:val="Hyperlink"/>
            <w:noProof/>
          </w:rPr>
          <w:t>Enhanced Response Editor:</w:t>
        </w:r>
        <w:r>
          <w:rPr>
            <w:noProof/>
            <w:webHidden/>
          </w:rPr>
          <w:tab/>
        </w:r>
        <w:r>
          <w:rPr>
            <w:noProof/>
            <w:webHidden/>
          </w:rPr>
          <w:fldChar w:fldCharType="begin"/>
        </w:r>
        <w:r>
          <w:rPr>
            <w:noProof/>
            <w:webHidden/>
          </w:rPr>
          <w:instrText xml:space="preserve"> PAGEREF _Toc362051775 \h </w:instrText>
        </w:r>
        <w:r>
          <w:rPr>
            <w:noProof/>
            <w:webHidden/>
          </w:rPr>
        </w:r>
        <w:r>
          <w:rPr>
            <w:noProof/>
            <w:webHidden/>
          </w:rPr>
          <w:fldChar w:fldCharType="separate"/>
        </w:r>
        <w:r w:rsidR="00E65FB1">
          <w:rPr>
            <w:noProof/>
            <w:webHidden/>
          </w:rPr>
          <w:t>9</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6" w:history="1">
        <w:r w:rsidRPr="001001AF">
          <w:rPr>
            <w:rStyle w:val="Hyperlink"/>
            <w:noProof/>
          </w:rPr>
          <w:t>Object Window:</w:t>
        </w:r>
        <w:r>
          <w:rPr>
            <w:noProof/>
            <w:webHidden/>
          </w:rPr>
          <w:tab/>
        </w:r>
        <w:r>
          <w:rPr>
            <w:noProof/>
            <w:webHidden/>
          </w:rPr>
          <w:fldChar w:fldCharType="begin"/>
        </w:r>
        <w:r>
          <w:rPr>
            <w:noProof/>
            <w:webHidden/>
          </w:rPr>
          <w:instrText xml:space="preserve"> PAGEREF _Toc362051776 \h </w:instrText>
        </w:r>
        <w:r>
          <w:rPr>
            <w:noProof/>
            <w:webHidden/>
          </w:rPr>
        </w:r>
        <w:r>
          <w:rPr>
            <w:noProof/>
            <w:webHidden/>
          </w:rPr>
          <w:fldChar w:fldCharType="separate"/>
        </w:r>
        <w:r w:rsidR="00E65FB1">
          <w:rPr>
            <w:noProof/>
            <w:webHidden/>
          </w:rPr>
          <w:t>11</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7" w:history="1">
        <w:r w:rsidRPr="001001AF">
          <w:rPr>
            <w:rStyle w:val="Hyperlink"/>
            <w:noProof/>
          </w:rPr>
          <w:t>Cell View Window:</w:t>
        </w:r>
        <w:r>
          <w:rPr>
            <w:noProof/>
            <w:webHidden/>
          </w:rPr>
          <w:tab/>
        </w:r>
        <w:r>
          <w:rPr>
            <w:noProof/>
            <w:webHidden/>
          </w:rPr>
          <w:fldChar w:fldCharType="begin"/>
        </w:r>
        <w:r>
          <w:rPr>
            <w:noProof/>
            <w:webHidden/>
          </w:rPr>
          <w:instrText xml:space="preserve"> PAGEREF _Toc362051777 \h </w:instrText>
        </w:r>
        <w:r>
          <w:rPr>
            <w:noProof/>
            <w:webHidden/>
          </w:rPr>
        </w:r>
        <w:r>
          <w:rPr>
            <w:noProof/>
            <w:webHidden/>
          </w:rPr>
          <w:fldChar w:fldCharType="separate"/>
        </w:r>
        <w:r w:rsidR="00E65FB1">
          <w:rPr>
            <w:noProof/>
            <w:webHidden/>
          </w:rPr>
          <w:t>11</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78" w:history="1">
        <w:r w:rsidRPr="001001AF">
          <w:rPr>
            <w:rStyle w:val="Hyperlink"/>
            <w:noProof/>
          </w:rPr>
          <w:t>Render Window:</w:t>
        </w:r>
        <w:r>
          <w:rPr>
            <w:noProof/>
            <w:webHidden/>
          </w:rPr>
          <w:tab/>
        </w:r>
        <w:r>
          <w:rPr>
            <w:noProof/>
            <w:webHidden/>
          </w:rPr>
          <w:fldChar w:fldCharType="begin"/>
        </w:r>
        <w:r>
          <w:rPr>
            <w:noProof/>
            <w:webHidden/>
          </w:rPr>
          <w:instrText xml:space="preserve"> PAGEREF _Toc362051778 \h </w:instrText>
        </w:r>
        <w:r>
          <w:rPr>
            <w:noProof/>
            <w:webHidden/>
          </w:rPr>
        </w:r>
        <w:r>
          <w:rPr>
            <w:noProof/>
            <w:webHidden/>
          </w:rPr>
          <w:fldChar w:fldCharType="separate"/>
        </w:r>
        <w:r w:rsidR="00E65FB1">
          <w:rPr>
            <w:noProof/>
            <w:webHidden/>
          </w:rPr>
          <w:t>13</w:t>
        </w:r>
        <w:r>
          <w:rPr>
            <w:noProof/>
            <w:webHidden/>
          </w:rPr>
          <w:fldChar w:fldCharType="end"/>
        </w:r>
      </w:hyperlink>
    </w:p>
    <w:p w:rsidR="00E5255D" w:rsidRDefault="00E5255D">
      <w:pPr>
        <w:pStyle w:val="TOC5"/>
        <w:rPr>
          <w:rFonts w:asciiTheme="minorHAnsi" w:eastAsiaTheme="minorEastAsia" w:hAnsiTheme="minorHAnsi" w:cstheme="minorBidi"/>
          <w:noProof/>
          <w:kern w:val="0"/>
          <w:lang w:val="en-US" w:eastAsia="en-US" w:bidi="ar-SA"/>
        </w:rPr>
      </w:pPr>
      <w:hyperlink w:anchor="_Toc362051779" w:history="1">
        <w:r w:rsidRPr="001001AF">
          <w:rPr>
            <w:rStyle w:val="Hyperlink"/>
            <w:noProof/>
          </w:rPr>
          <w:t>Shortcut Keys</w:t>
        </w:r>
        <w:r>
          <w:rPr>
            <w:noProof/>
            <w:webHidden/>
          </w:rPr>
          <w:tab/>
        </w:r>
        <w:r>
          <w:rPr>
            <w:noProof/>
            <w:webHidden/>
          </w:rPr>
          <w:fldChar w:fldCharType="begin"/>
        </w:r>
        <w:r>
          <w:rPr>
            <w:noProof/>
            <w:webHidden/>
          </w:rPr>
          <w:instrText xml:space="preserve"> PAGEREF _Toc362051779 \h </w:instrText>
        </w:r>
        <w:r>
          <w:rPr>
            <w:noProof/>
            <w:webHidden/>
          </w:rPr>
        </w:r>
        <w:r>
          <w:rPr>
            <w:noProof/>
            <w:webHidden/>
          </w:rPr>
          <w:fldChar w:fldCharType="separate"/>
        </w:r>
        <w:r w:rsidR="00E65FB1">
          <w:rPr>
            <w:noProof/>
            <w:webHidden/>
          </w:rPr>
          <w:t>15</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0" w:history="1">
        <w:r w:rsidRPr="001001AF">
          <w:rPr>
            <w:rStyle w:val="Hyperlink"/>
            <w:noProof/>
          </w:rPr>
          <w:t>Global Clipboard:</w:t>
        </w:r>
        <w:r>
          <w:rPr>
            <w:noProof/>
            <w:webHidden/>
          </w:rPr>
          <w:tab/>
        </w:r>
        <w:r>
          <w:rPr>
            <w:noProof/>
            <w:webHidden/>
          </w:rPr>
          <w:fldChar w:fldCharType="begin"/>
        </w:r>
        <w:r>
          <w:rPr>
            <w:noProof/>
            <w:webHidden/>
          </w:rPr>
          <w:instrText xml:space="preserve"> PAGEREF _Toc362051780 \h </w:instrText>
        </w:r>
        <w:r>
          <w:rPr>
            <w:noProof/>
            <w:webHidden/>
          </w:rPr>
        </w:r>
        <w:r>
          <w:rPr>
            <w:noProof/>
            <w:webHidden/>
          </w:rPr>
          <w:fldChar w:fldCharType="separate"/>
        </w:r>
        <w:r w:rsidR="00E65FB1">
          <w:rPr>
            <w:noProof/>
            <w:webHidden/>
          </w:rPr>
          <w:t>16</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1" w:history="1">
        <w:r w:rsidRPr="001001AF">
          <w:rPr>
            <w:rStyle w:val="Hyperlink"/>
            <w:noProof/>
          </w:rPr>
          <w:t>Global Undo Stack:</w:t>
        </w:r>
        <w:r>
          <w:rPr>
            <w:noProof/>
            <w:webHidden/>
          </w:rPr>
          <w:tab/>
        </w:r>
        <w:r>
          <w:rPr>
            <w:noProof/>
            <w:webHidden/>
          </w:rPr>
          <w:fldChar w:fldCharType="begin"/>
        </w:r>
        <w:r>
          <w:rPr>
            <w:noProof/>
            <w:webHidden/>
          </w:rPr>
          <w:instrText xml:space="preserve"> PAGEREF _Toc362051781 \h </w:instrText>
        </w:r>
        <w:r>
          <w:rPr>
            <w:noProof/>
            <w:webHidden/>
          </w:rPr>
        </w:r>
        <w:r>
          <w:rPr>
            <w:noProof/>
            <w:webHidden/>
          </w:rPr>
          <w:fldChar w:fldCharType="separate"/>
        </w:r>
        <w:r w:rsidR="00E65FB1">
          <w:rPr>
            <w:noProof/>
            <w:webHidden/>
          </w:rPr>
          <w:t>16</w:t>
        </w:r>
        <w:r>
          <w:rPr>
            <w:noProof/>
            <w:webHidden/>
          </w:rPr>
          <w:fldChar w:fldCharType="end"/>
        </w:r>
      </w:hyperlink>
    </w:p>
    <w:p w:rsidR="00E5255D" w:rsidRDefault="00E5255D">
      <w:pPr>
        <w:pStyle w:val="TOC2"/>
        <w:rPr>
          <w:rFonts w:asciiTheme="minorHAnsi" w:eastAsiaTheme="minorEastAsia" w:hAnsiTheme="minorHAnsi" w:cstheme="minorBidi"/>
          <w:noProof/>
          <w:kern w:val="0"/>
          <w:lang w:val="en-US" w:eastAsia="en-US" w:bidi="ar-SA"/>
        </w:rPr>
      </w:pPr>
      <w:hyperlink w:anchor="_Toc362051782" w:history="1">
        <w:r w:rsidRPr="001001AF">
          <w:rPr>
            <w:rStyle w:val="Hyperlink"/>
            <w:noProof/>
          </w:rPr>
          <w:t>User Interface Improvements</w:t>
        </w:r>
        <w:r>
          <w:rPr>
            <w:noProof/>
            <w:webHidden/>
          </w:rPr>
          <w:tab/>
        </w:r>
        <w:r>
          <w:rPr>
            <w:noProof/>
            <w:webHidden/>
          </w:rPr>
          <w:fldChar w:fldCharType="begin"/>
        </w:r>
        <w:r>
          <w:rPr>
            <w:noProof/>
            <w:webHidden/>
          </w:rPr>
          <w:instrText xml:space="preserve"> PAGEREF _Toc362051782 \h </w:instrText>
        </w:r>
        <w:r>
          <w:rPr>
            <w:noProof/>
            <w:webHidden/>
          </w:rPr>
        </w:r>
        <w:r>
          <w:rPr>
            <w:noProof/>
            <w:webHidden/>
          </w:rPr>
          <w:fldChar w:fldCharType="separate"/>
        </w:r>
        <w:r w:rsidR="00E65FB1">
          <w:rPr>
            <w:noProof/>
            <w:webHidden/>
          </w:rPr>
          <w:t>17</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3" w:history="1">
        <w:r w:rsidRPr="001001AF">
          <w:rPr>
            <w:rStyle w:val="Hyperlink"/>
            <w:noProof/>
          </w:rPr>
          <w:t>Active Form Sorting:</w:t>
        </w:r>
        <w:r>
          <w:rPr>
            <w:noProof/>
            <w:webHidden/>
          </w:rPr>
          <w:tab/>
        </w:r>
        <w:r>
          <w:rPr>
            <w:noProof/>
            <w:webHidden/>
          </w:rPr>
          <w:fldChar w:fldCharType="begin"/>
        </w:r>
        <w:r>
          <w:rPr>
            <w:noProof/>
            <w:webHidden/>
          </w:rPr>
          <w:instrText xml:space="preserve"> PAGEREF _Toc362051783 \h </w:instrText>
        </w:r>
        <w:r>
          <w:rPr>
            <w:noProof/>
            <w:webHidden/>
          </w:rPr>
        </w:r>
        <w:r>
          <w:rPr>
            <w:noProof/>
            <w:webHidden/>
          </w:rPr>
          <w:fldChar w:fldCharType="separate"/>
        </w:r>
        <w:r w:rsidR="00E65FB1">
          <w:rPr>
            <w:noProof/>
            <w:webHidden/>
          </w:rPr>
          <w:t>17</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4" w:history="1">
        <w:r w:rsidRPr="001001AF">
          <w:rPr>
            <w:rStyle w:val="Hyperlink"/>
            <w:noProof/>
          </w:rPr>
          <w:t>Active Form Colourization:</w:t>
        </w:r>
        <w:r>
          <w:rPr>
            <w:noProof/>
            <w:webHidden/>
          </w:rPr>
          <w:tab/>
        </w:r>
        <w:r>
          <w:rPr>
            <w:noProof/>
            <w:webHidden/>
          </w:rPr>
          <w:fldChar w:fldCharType="begin"/>
        </w:r>
        <w:r>
          <w:rPr>
            <w:noProof/>
            <w:webHidden/>
          </w:rPr>
          <w:instrText xml:space="preserve"> PAGEREF _Toc362051784 \h </w:instrText>
        </w:r>
        <w:r>
          <w:rPr>
            <w:noProof/>
            <w:webHidden/>
          </w:rPr>
        </w:r>
        <w:r>
          <w:rPr>
            <w:noProof/>
            <w:webHidden/>
          </w:rPr>
          <w:fldChar w:fldCharType="separate"/>
        </w:r>
        <w:r w:rsidR="00E65FB1">
          <w:rPr>
            <w:noProof/>
            <w:webHidden/>
          </w:rPr>
          <w:t>17</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5" w:history="1">
        <w:r w:rsidRPr="001001AF">
          <w:rPr>
            <w:rStyle w:val="Hyperlink"/>
            <w:noProof/>
          </w:rPr>
          <w:t>Override Form Colourization:</w:t>
        </w:r>
        <w:r>
          <w:rPr>
            <w:noProof/>
            <w:webHidden/>
          </w:rPr>
          <w:tab/>
        </w:r>
        <w:r>
          <w:rPr>
            <w:noProof/>
            <w:webHidden/>
          </w:rPr>
          <w:fldChar w:fldCharType="begin"/>
        </w:r>
        <w:r>
          <w:rPr>
            <w:noProof/>
            <w:webHidden/>
          </w:rPr>
          <w:instrText xml:space="preserve"> PAGEREF _Toc362051785 \h </w:instrText>
        </w:r>
        <w:r>
          <w:rPr>
            <w:noProof/>
            <w:webHidden/>
          </w:rPr>
        </w:r>
        <w:r>
          <w:rPr>
            <w:noProof/>
            <w:webHidden/>
          </w:rPr>
          <w:fldChar w:fldCharType="separate"/>
        </w:r>
        <w:r w:rsidR="00E65FB1">
          <w:rPr>
            <w:noProof/>
            <w:webHidden/>
          </w:rPr>
          <w:t>17</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6" w:history="1">
        <w:r w:rsidRPr="001001AF">
          <w:rPr>
            <w:rStyle w:val="Hyperlink"/>
            <w:noProof/>
          </w:rPr>
          <w:t>Form Enumeration Filters:</w:t>
        </w:r>
        <w:r>
          <w:rPr>
            <w:noProof/>
            <w:webHidden/>
          </w:rPr>
          <w:tab/>
        </w:r>
        <w:r>
          <w:rPr>
            <w:noProof/>
            <w:webHidden/>
          </w:rPr>
          <w:fldChar w:fldCharType="begin"/>
        </w:r>
        <w:r>
          <w:rPr>
            <w:noProof/>
            <w:webHidden/>
          </w:rPr>
          <w:instrText xml:space="preserve"> PAGEREF _Toc362051786 \h </w:instrText>
        </w:r>
        <w:r>
          <w:rPr>
            <w:noProof/>
            <w:webHidden/>
          </w:rPr>
        </w:r>
        <w:r>
          <w:rPr>
            <w:noProof/>
            <w:webHidden/>
          </w:rPr>
          <w:fldChar w:fldCharType="separate"/>
        </w:r>
        <w:r w:rsidR="00E65FB1">
          <w:rPr>
            <w:noProof/>
            <w:webHidden/>
          </w:rPr>
          <w:t>17</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7" w:history="1">
        <w:r w:rsidRPr="001001AF">
          <w:rPr>
            <w:rStyle w:val="Hyperlink"/>
            <w:noProof/>
          </w:rPr>
          <w:t>Main Editor Windows’ Visibility:</w:t>
        </w:r>
        <w:r>
          <w:rPr>
            <w:noProof/>
            <w:webHidden/>
          </w:rPr>
          <w:tab/>
        </w:r>
        <w:r>
          <w:rPr>
            <w:noProof/>
            <w:webHidden/>
          </w:rPr>
          <w:fldChar w:fldCharType="begin"/>
        </w:r>
        <w:r>
          <w:rPr>
            <w:noProof/>
            <w:webHidden/>
          </w:rPr>
          <w:instrText xml:space="preserve"> PAGEREF _Toc362051787 \h </w:instrText>
        </w:r>
        <w:r>
          <w:rPr>
            <w:noProof/>
            <w:webHidden/>
          </w:rPr>
        </w:r>
        <w:r>
          <w:rPr>
            <w:noProof/>
            <w:webHidden/>
          </w:rPr>
          <w:fldChar w:fldCharType="separate"/>
        </w:r>
        <w:r w:rsidR="00E65FB1">
          <w:rPr>
            <w:noProof/>
            <w:webHidden/>
          </w:rPr>
          <w:t>17</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8" w:history="1">
        <w:r w:rsidRPr="001001AF">
          <w:rPr>
            <w:rStyle w:val="Hyperlink"/>
            <w:noProof/>
          </w:rPr>
          <w:t>Taskbar Visibility:</w:t>
        </w:r>
        <w:r>
          <w:rPr>
            <w:noProof/>
            <w:webHidden/>
          </w:rPr>
          <w:tab/>
        </w:r>
        <w:r>
          <w:rPr>
            <w:noProof/>
            <w:webHidden/>
          </w:rPr>
          <w:fldChar w:fldCharType="begin"/>
        </w:r>
        <w:r>
          <w:rPr>
            <w:noProof/>
            <w:webHidden/>
          </w:rPr>
          <w:instrText xml:space="preserve"> PAGEREF _Toc362051788 \h </w:instrText>
        </w:r>
        <w:r>
          <w:rPr>
            <w:noProof/>
            <w:webHidden/>
          </w:rPr>
        </w:r>
        <w:r>
          <w:rPr>
            <w:noProof/>
            <w:webHidden/>
          </w:rPr>
          <w:fldChar w:fldCharType="separate"/>
        </w:r>
        <w:r w:rsidR="00E65FB1">
          <w:rPr>
            <w:noProof/>
            <w:webHidden/>
          </w:rPr>
          <w:t>18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89" w:history="1">
        <w:r w:rsidRPr="001001AF">
          <w:rPr>
            <w:rStyle w:val="Hyperlink"/>
            <w:noProof/>
          </w:rPr>
          <w:t>Search and Replace:</w:t>
        </w:r>
        <w:r>
          <w:rPr>
            <w:noProof/>
            <w:webHidden/>
          </w:rPr>
          <w:tab/>
        </w:r>
        <w:r>
          <w:rPr>
            <w:noProof/>
            <w:webHidden/>
          </w:rPr>
          <w:fldChar w:fldCharType="begin"/>
        </w:r>
        <w:r>
          <w:rPr>
            <w:noProof/>
            <w:webHidden/>
          </w:rPr>
          <w:instrText xml:space="preserve"> PAGEREF _Toc362051789 \h </w:instrText>
        </w:r>
        <w:r>
          <w:rPr>
            <w:noProof/>
            <w:webHidden/>
          </w:rPr>
        </w:r>
        <w:r>
          <w:rPr>
            <w:noProof/>
            <w:webHidden/>
          </w:rPr>
          <w:fldChar w:fldCharType="separate"/>
        </w:r>
        <w:r w:rsidR="00E65FB1">
          <w:rPr>
            <w:noProof/>
            <w:webHidden/>
          </w:rPr>
          <w:t>18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0" w:history="1">
        <w:r w:rsidRPr="001001AF">
          <w:rPr>
            <w:rStyle w:val="Hyperlink"/>
            <w:noProof/>
          </w:rPr>
          <w:t>Enhanced Find Text:</w:t>
        </w:r>
        <w:r>
          <w:rPr>
            <w:noProof/>
            <w:webHidden/>
          </w:rPr>
          <w:tab/>
        </w:r>
        <w:r>
          <w:rPr>
            <w:noProof/>
            <w:webHidden/>
          </w:rPr>
          <w:fldChar w:fldCharType="begin"/>
        </w:r>
        <w:r>
          <w:rPr>
            <w:noProof/>
            <w:webHidden/>
          </w:rPr>
          <w:instrText xml:space="preserve"> PAGEREF _Toc362051790 \h </w:instrText>
        </w:r>
        <w:r>
          <w:rPr>
            <w:noProof/>
            <w:webHidden/>
          </w:rPr>
        </w:r>
        <w:r>
          <w:rPr>
            <w:noProof/>
            <w:webHidden/>
          </w:rPr>
          <w:fldChar w:fldCharType="separate"/>
        </w:r>
        <w:r w:rsidR="00E65FB1">
          <w:rPr>
            <w:noProof/>
            <w:webHidden/>
          </w:rPr>
          <w:t>18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1" w:history="1">
        <w:r w:rsidRPr="001001AF">
          <w:rPr>
            <w:rStyle w:val="Hyperlink"/>
            <w:noProof/>
          </w:rPr>
          <w:t>Safer Modification of List View based Records:</w:t>
        </w:r>
        <w:r>
          <w:rPr>
            <w:noProof/>
            <w:webHidden/>
          </w:rPr>
          <w:tab/>
        </w:r>
        <w:r>
          <w:rPr>
            <w:noProof/>
            <w:webHidden/>
          </w:rPr>
          <w:fldChar w:fldCharType="begin"/>
        </w:r>
        <w:r>
          <w:rPr>
            <w:noProof/>
            <w:webHidden/>
          </w:rPr>
          <w:instrText xml:space="preserve"> PAGEREF _Toc362051791 \h </w:instrText>
        </w:r>
        <w:r>
          <w:rPr>
            <w:noProof/>
            <w:webHidden/>
          </w:rPr>
        </w:r>
        <w:r>
          <w:rPr>
            <w:noProof/>
            <w:webHidden/>
          </w:rPr>
          <w:fldChar w:fldCharType="separate"/>
        </w:r>
        <w:r w:rsidR="00E65FB1">
          <w:rPr>
            <w:noProof/>
            <w:webHidden/>
          </w:rPr>
          <w:t>18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2" w:history="1">
        <w:r w:rsidRPr="001001AF">
          <w:rPr>
            <w:rStyle w:val="Hyperlink"/>
            <w:noProof/>
          </w:rPr>
          <w:t>Launch Game:</w:t>
        </w:r>
        <w:r>
          <w:rPr>
            <w:noProof/>
            <w:webHidden/>
          </w:rPr>
          <w:tab/>
        </w:r>
        <w:r>
          <w:rPr>
            <w:noProof/>
            <w:webHidden/>
          </w:rPr>
          <w:fldChar w:fldCharType="begin"/>
        </w:r>
        <w:r>
          <w:rPr>
            <w:noProof/>
            <w:webHidden/>
          </w:rPr>
          <w:instrText xml:space="preserve"> PAGEREF _Toc362051792 \h </w:instrText>
        </w:r>
        <w:r>
          <w:rPr>
            <w:noProof/>
            <w:webHidden/>
          </w:rPr>
        </w:r>
        <w:r>
          <w:rPr>
            <w:noProof/>
            <w:webHidden/>
          </w:rPr>
          <w:fldChar w:fldCharType="separate"/>
        </w:r>
        <w:r w:rsidR="00E65FB1">
          <w:rPr>
            <w:noProof/>
            <w:webHidden/>
          </w:rPr>
          <w:t>18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3" w:history="1">
        <w:r w:rsidRPr="001001AF">
          <w:rPr>
            <w:rStyle w:val="Hyperlink"/>
            <w:noProof/>
          </w:rPr>
          <w:t>Result Script Editing:</w:t>
        </w:r>
        <w:r>
          <w:rPr>
            <w:noProof/>
            <w:webHidden/>
          </w:rPr>
          <w:tab/>
        </w:r>
        <w:r>
          <w:rPr>
            <w:noProof/>
            <w:webHidden/>
          </w:rPr>
          <w:fldChar w:fldCharType="begin"/>
        </w:r>
        <w:r>
          <w:rPr>
            <w:noProof/>
            <w:webHidden/>
          </w:rPr>
          <w:instrText xml:space="preserve"> PAGEREF _Toc362051793 \h </w:instrText>
        </w:r>
        <w:r>
          <w:rPr>
            <w:noProof/>
            <w:webHidden/>
          </w:rPr>
        </w:r>
        <w:r>
          <w:rPr>
            <w:noProof/>
            <w:webHidden/>
          </w:rPr>
          <w:fldChar w:fldCharType="separate"/>
        </w:r>
        <w:r w:rsidR="00E65FB1">
          <w:rPr>
            <w:noProof/>
            <w:webHidden/>
          </w:rPr>
          <w:t>18</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4" w:history="1">
        <w:r w:rsidRPr="001001AF">
          <w:rPr>
            <w:rStyle w:val="Hyperlink"/>
            <w:noProof/>
          </w:rPr>
          <w:t>Time of Day Slider:</w:t>
        </w:r>
        <w:r>
          <w:rPr>
            <w:noProof/>
            <w:webHidden/>
          </w:rPr>
          <w:tab/>
        </w:r>
        <w:r>
          <w:rPr>
            <w:noProof/>
            <w:webHidden/>
          </w:rPr>
          <w:fldChar w:fldCharType="begin"/>
        </w:r>
        <w:r>
          <w:rPr>
            <w:noProof/>
            <w:webHidden/>
          </w:rPr>
          <w:instrText xml:space="preserve"> PAGEREF _Toc362051794 \h </w:instrText>
        </w:r>
        <w:r>
          <w:rPr>
            <w:noProof/>
            <w:webHidden/>
          </w:rPr>
        </w:r>
        <w:r>
          <w:rPr>
            <w:noProof/>
            <w:webHidden/>
          </w:rPr>
          <w:fldChar w:fldCharType="separate"/>
        </w:r>
        <w:r w:rsidR="00E65FB1">
          <w:rPr>
            <w:noProof/>
            <w:webHidden/>
          </w:rPr>
          <w:t>19</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5" w:history="1">
        <w:r w:rsidRPr="001001AF">
          <w:rPr>
            <w:rStyle w:val="Hyperlink"/>
            <w:noProof/>
          </w:rPr>
          <w:t>Editor IDs in Edit Dialogue Titles:</w:t>
        </w:r>
        <w:r>
          <w:rPr>
            <w:noProof/>
            <w:webHidden/>
          </w:rPr>
          <w:tab/>
        </w:r>
        <w:r>
          <w:rPr>
            <w:noProof/>
            <w:webHidden/>
          </w:rPr>
          <w:fldChar w:fldCharType="begin"/>
        </w:r>
        <w:r>
          <w:rPr>
            <w:noProof/>
            <w:webHidden/>
          </w:rPr>
          <w:instrText xml:space="preserve"> PAGEREF _Toc362051795 \h </w:instrText>
        </w:r>
        <w:r>
          <w:rPr>
            <w:noProof/>
            <w:webHidden/>
          </w:rPr>
        </w:r>
        <w:r>
          <w:rPr>
            <w:noProof/>
            <w:webHidden/>
          </w:rPr>
          <w:fldChar w:fldCharType="separate"/>
        </w:r>
        <w:r w:rsidR="00E65FB1">
          <w:rPr>
            <w:noProof/>
            <w:webHidden/>
          </w:rPr>
          <w:t>19</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6" w:history="1">
        <w:r w:rsidRPr="001001AF">
          <w:rPr>
            <w:rStyle w:val="Hyperlink"/>
            <w:noProof/>
          </w:rPr>
          <w:t>Improved Dialogue UI's:</w:t>
        </w:r>
        <w:r>
          <w:rPr>
            <w:noProof/>
            <w:webHidden/>
          </w:rPr>
          <w:tab/>
        </w:r>
        <w:r>
          <w:rPr>
            <w:noProof/>
            <w:webHidden/>
          </w:rPr>
          <w:fldChar w:fldCharType="begin"/>
        </w:r>
        <w:r>
          <w:rPr>
            <w:noProof/>
            <w:webHidden/>
          </w:rPr>
          <w:instrText xml:space="preserve"> PAGEREF _Toc362051796 \h </w:instrText>
        </w:r>
        <w:r>
          <w:rPr>
            <w:noProof/>
            <w:webHidden/>
          </w:rPr>
        </w:r>
        <w:r>
          <w:rPr>
            <w:noProof/>
            <w:webHidden/>
          </w:rPr>
          <w:fldChar w:fldCharType="separate"/>
        </w:r>
        <w:r w:rsidR="00E65FB1">
          <w:rPr>
            <w:noProof/>
            <w:webHidden/>
          </w:rPr>
          <w:t>19</w:t>
        </w:r>
        <w:r>
          <w:rPr>
            <w:noProof/>
            <w:webHidden/>
          </w:rPr>
          <w:fldChar w:fldCharType="end"/>
        </w:r>
      </w:hyperlink>
    </w:p>
    <w:p w:rsidR="00E5255D" w:rsidRDefault="00E5255D">
      <w:pPr>
        <w:pStyle w:val="TOC1"/>
        <w:rPr>
          <w:rFonts w:asciiTheme="minorHAnsi" w:eastAsiaTheme="minorEastAsia" w:hAnsiTheme="minorHAnsi" w:cstheme="minorBidi"/>
          <w:noProof/>
          <w:kern w:val="0"/>
          <w:lang w:val="en-US" w:eastAsia="en-US" w:bidi="ar-SA"/>
        </w:rPr>
      </w:pPr>
      <w:hyperlink w:anchor="_Toc362051797" w:history="1">
        <w:r w:rsidRPr="001001AF">
          <w:rPr>
            <w:rStyle w:val="Hyperlink"/>
            <w:noProof/>
          </w:rPr>
          <w:t>Trifles</w:t>
        </w:r>
        <w:r>
          <w:rPr>
            <w:noProof/>
            <w:webHidden/>
          </w:rPr>
          <w:tab/>
        </w:r>
        <w:r>
          <w:rPr>
            <w:noProof/>
            <w:webHidden/>
          </w:rPr>
          <w:fldChar w:fldCharType="begin"/>
        </w:r>
        <w:r>
          <w:rPr>
            <w:noProof/>
            <w:webHidden/>
          </w:rPr>
          <w:instrText xml:space="preserve"> PAGEREF _Toc362051797 \h </w:instrText>
        </w:r>
        <w:r>
          <w:rPr>
            <w:noProof/>
            <w:webHidden/>
          </w:rPr>
        </w:r>
        <w:r>
          <w:rPr>
            <w:noProof/>
            <w:webHidden/>
          </w:rPr>
          <w:fldChar w:fldCharType="separate"/>
        </w:r>
        <w:r w:rsidR="00E65FB1">
          <w:rPr>
            <w:noProof/>
            <w:webHidden/>
          </w:rPr>
          <w:t>20</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8" w:history="1">
        <w:r w:rsidRPr="001001AF">
          <w:rPr>
            <w:rStyle w:val="Hyperlink"/>
            <w:noProof/>
          </w:rPr>
          <w:t>Performance Improvements:</w:t>
        </w:r>
        <w:r>
          <w:rPr>
            <w:noProof/>
            <w:webHidden/>
          </w:rPr>
          <w:tab/>
        </w:r>
        <w:r>
          <w:rPr>
            <w:noProof/>
            <w:webHidden/>
          </w:rPr>
          <w:fldChar w:fldCharType="begin"/>
        </w:r>
        <w:r>
          <w:rPr>
            <w:noProof/>
            <w:webHidden/>
          </w:rPr>
          <w:instrText xml:space="preserve"> PAGEREF _Toc362051798 \h </w:instrText>
        </w:r>
        <w:r>
          <w:rPr>
            <w:noProof/>
            <w:webHidden/>
          </w:rPr>
        </w:r>
        <w:r>
          <w:rPr>
            <w:noProof/>
            <w:webHidden/>
          </w:rPr>
          <w:fldChar w:fldCharType="separate"/>
        </w:r>
        <w:r w:rsidR="00E65FB1">
          <w:rPr>
            <w:noProof/>
            <w:webHidden/>
          </w:rPr>
          <w:t>20</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799" w:history="1">
        <w:r w:rsidRPr="001001AF">
          <w:rPr>
            <w:rStyle w:val="Hyperlink"/>
            <w:noProof/>
          </w:rPr>
          <w:t>Fast Exit:</w:t>
        </w:r>
        <w:r>
          <w:rPr>
            <w:noProof/>
            <w:webHidden/>
          </w:rPr>
          <w:tab/>
        </w:r>
        <w:r>
          <w:rPr>
            <w:noProof/>
            <w:webHidden/>
          </w:rPr>
          <w:fldChar w:fldCharType="begin"/>
        </w:r>
        <w:r>
          <w:rPr>
            <w:noProof/>
            <w:webHidden/>
          </w:rPr>
          <w:instrText xml:space="preserve"> PAGEREF _Toc362051799 \h </w:instrText>
        </w:r>
        <w:r>
          <w:rPr>
            <w:noProof/>
            <w:webHidden/>
          </w:rPr>
        </w:r>
        <w:r>
          <w:rPr>
            <w:noProof/>
            <w:webHidden/>
          </w:rPr>
          <w:fldChar w:fldCharType="separate"/>
        </w:r>
        <w:r w:rsidR="00E65FB1">
          <w:rPr>
            <w:noProof/>
            <w:webHidden/>
          </w:rPr>
          <w:t>20</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0" w:history="1">
        <w:r w:rsidRPr="001001AF">
          <w:rPr>
            <w:rStyle w:val="Hyperlink"/>
            <w:noProof/>
          </w:rPr>
          <w:t>Icons with MIP maps/Texture Size Limitations:</w:t>
        </w:r>
        <w:r>
          <w:rPr>
            <w:noProof/>
            <w:webHidden/>
          </w:rPr>
          <w:tab/>
        </w:r>
        <w:r>
          <w:rPr>
            <w:noProof/>
            <w:webHidden/>
          </w:rPr>
          <w:fldChar w:fldCharType="begin"/>
        </w:r>
        <w:r>
          <w:rPr>
            <w:noProof/>
            <w:webHidden/>
          </w:rPr>
          <w:instrText xml:space="preserve"> PAGEREF _Toc362051800 \h </w:instrText>
        </w:r>
        <w:r>
          <w:rPr>
            <w:noProof/>
            <w:webHidden/>
          </w:rPr>
        </w:r>
        <w:r>
          <w:rPr>
            <w:noProof/>
            <w:webHidden/>
          </w:rPr>
          <w:fldChar w:fldCharType="separate"/>
        </w:r>
        <w:r w:rsidR="00E65FB1">
          <w:rPr>
            <w:noProof/>
            <w:webHidden/>
          </w:rPr>
          <w:t>20</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1" w:history="1">
        <w:r w:rsidRPr="001001AF">
          <w:rPr>
            <w:rStyle w:val="Hyperlink"/>
            <w:noProof/>
          </w:rPr>
          <w:t>Auto-loading BSA Archives:</w:t>
        </w:r>
        <w:r>
          <w:rPr>
            <w:noProof/>
            <w:webHidden/>
          </w:rPr>
          <w:tab/>
        </w:r>
        <w:r>
          <w:rPr>
            <w:noProof/>
            <w:webHidden/>
          </w:rPr>
          <w:fldChar w:fldCharType="begin"/>
        </w:r>
        <w:r>
          <w:rPr>
            <w:noProof/>
            <w:webHidden/>
          </w:rPr>
          <w:instrText xml:space="preserve"> PAGEREF _Toc362051801 \h </w:instrText>
        </w:r>
        <w:r>
          <w:rPr>
            <w:noProof/>
            <w:webHidden/>
          </w:rPr>
        </w:r>
        <w:r>
          <w:rPr>
            <w:noProof/>
            <w:webHidden/>
          </w:rPr>
          <w:fldChar w:fldCharType="separate"/>
        </w:r>
        <w:r w:rsidR="00E65FB1">
          <w:rPr>
            <w:noProof/>
            <w:webHidden/>
          </w:rPr>
          <w:t>20</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2" w:history="1">
        <w:r w:rsidRPr="001001AF">
          <w:rPr>
            <w:rStyle w:val="Hyperlink"/>
            <w:noProof/>
          </w:rPr>
          <w:t>Integer-prefixed Editor IDs:</w:t>
        </w:r>
        <w:r>
          <w:rPr>
            <w:noProof/>
            <w:webHidden/>
          </w:rPr>
          <w:tab/>
        </w:r>
        <w:r>
          <w:rPr>
            <w:noProof/>
            <w:webHidden/>
          </w:rPr>
          <w:fldChar w:fldCharType="begin"/>
        </w:r>
        <w:r>
          <w:rPr>
            <w:noProof/>
            <w:webHidden/>
          </w:rPr>
          <w:instrText xml:space="preserve"> PAGEREF _Toc362051802 \h </w:instrText>
        </w:r>
        <w:r>
          <w:rPr>
            <w:noProof/>
            <w:webHidden/>
          </w:rPr>
        </w:r>
        <w:r>
          <w:rPr>
            <w:noProof/>
            <w:webHidden/>
          </w:rPr>
          <w:fldChar w:fldCharType="separate"/>
        </w:r>
        <w:r w:rsidR="00E65FB1">
          <w:rPr>
            <w:noProof/>
            <w:webHidden/>
          </w:rPr>
          <w:t>20</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3" w:history="1">
        <w:r w:rsidRPr="001001AF">
          <w:rPr>
            <w:rStyle w:val="Hyperlink"/>
            <w:noProof/>
          </w:rPr>
          <w:t>Idle Animation Tree Initialization:</w:t>
        </w:r>
        <w:r>
          <w:rPr>
            <w:noProof/>
            <w:webHidden/>
          </w:rPr>
          <w:tab/>
        </w:r>
        <w:r>
          <w:rPr>
            <w:noProof/>
            <w:webHidden/>
          </w:rPr>
          <w:fldChar w:fldCharType="begin"/>
        </w:r>
        <w:r>
          <w:rPr>
            <w:noProof/>
            <w:webHidden/>
          </w:rPr>
          <w:instrText xml:space="preserve"> PAGEREF _Toc362051803 \h </w:instrText>
        </w:r>
        <w:r>
          <w:rPr>
            <w:noProof/>
            <w:webHidden/>
          </w:rPr>
        </w:r>
        <w:r>
          <w:rPr>
            <w:noProof/>
            <w:webHidden/>
          </w:rPr>
          <w:fldChar w:fldCharType="separate"/>
        </w:r>
        <w:r w:rsidR="00E65FB1">
          <w:rPr>
            <w:noProof/>
            <w:webHidden/>
          </w:rPr>
          <w:t>21</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4" w:history="1">
        <w:r w:rsidRPr="001001AF">
          <w:rPr>
            <w:rStyle w:val="Hyperlink"/>
            <w:noProof/>
          </w:rPr>
          <w:t>Archived Sound File Sampling:</w:t>
        </w:r>
        <w:r>
          <w:rPr>
            <w:noProof/>
            <w:webHidden/>
          </w:rPr>
          <w:tab/>
        </w:r>
        <w:r>
          <w:rPr>
            <w:noProof/>
            <w:webHidden/>
          </w:rPr>
          <w:fldChar w:fldCharType="begin"/>
        </w:r>
        <w:r>
          <w:rPr>
            <w:noProof/>
            <w:webHidden/>
          </w:rPr>
          <w:instrText xml:space="preserve"> PAGEREF _Toc362051804 \h </w:instrText>
        </w:r>
        <w:r>
          <w:rPr>
            <w:noProof/>
            <w:webHidden/>
          </w:rPr>
        </w:r>
        <w:r>
          <w:rPr>
            <w:noProof/>
            <w:webHidden/>
          </w:rPr>
          <w:fldChar w:fldCharType="separate"/>
        </w:r>
        <w:r w:rsidR="00E65FB1">
          <w:rPr>
            <w:noProof/>
            <w:webHidden/>
          </w:rPr>
          <w:t>21</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5" w:history="1">
        <w:r w:rsidRPr="001001AF">
          <w:rPr>
            <w:rStyle w:val="Hyperlink"/>
            <w:noProof/>
          </w:rPr>
          <w:t>3</w:t>
        </w:r>
        <w:r w:rsidRPr="001001AF">
          <w:rPr>
            <w:rStyle w:val="Hyperlink"/>
            <w:noProof/>
            <w:vertAlign w:val="superscript"/>
          </w:rPr>
          <w:t>rd</w:t>
        </w:r>
        <w:r w:rsidRPr="001001AF">
          <w:rPr>
            <w:rStyle w:val="Hyperlink"/>
            <w:noProof/>
          </w:rPr>
          <w:t xml:space="preserve"> Party Tool Launcher:</w:t>
        </w:r>
        <w:r>
          <w:rPr>
            <w:noProof/>
            <w:webHidden/>
          </w:rPr>
          <w:tab/>
        </w:r>
        <w:r>
          <w:rPr>
            <w:noProof/>
            <w:webHidden/>
          </w:rPr>
          <w:fldChar w:fldCharType="begin"/>
        </w:r>
        <w:r>
          <w:rPr>
            <w:noProof/>
            <w:webHidden/>
          </w:rPr>
          <w:instrText xml:space="preserve"> PAGEREF _Toc362051805 \h </w:instrText>
        </w:r>
        <w:r>
          <w:rPr>
            <w:noProof/>
            <w:webHidden/>
          </w:rPr>
        </w:r>
        <w:r>
          <w:rPr>
            <w:noProof/>
            <w:webHidden/>
          </w:rPr>
          <w:fldChar w:fldCharType="separate"/>
        </w:r>
        <w:r w:rsidR="00E65FB1">
          <w:rPr>
            <w:noProof/>
            <w:webHidden/>
          </w:rPr>
          <w:t>21</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6" w:history="1">
        <w:r w:rsidRPr="001001AF">
          <w:rPr>
            <w:rStyle w:val="Hyperlink"/>
            <w:noProof/>
          </w:rPr>
          <w:t>Achievements:</w:t>
        </w:r>
        <w:r>
          <w:rPr>
            <w:noProof/>
            <w:webHidden/>
          </w:rPr>
          <w:tab/>
        </w:r>
        <w:r>
          <w:rPr>
            <w:noProof/>
            <w:webHidden/>
          </w:rPr>
          <w:fldChar w:fldCharType="begin"/>
        </w:r>
        <w:r>
          <w:rPr>
            <w:noProof/>
            <w:webHidden/>
          </w:rPr>
          <w:instrText xml:space="preserve"> PAGEREF _Toc362051806 \h </w:instrText>
        </w:r>
        <w:r>
          <w:rPr>
            <w:noProof/>
            <w:webHidden/>
          </w:rPr>
        </w:r>
        <w:r>
          <w:rPr>
            <w:noProof/>
            <w:webHidden/>
          </w:rPr>
          <w:fldChar w:fldCharType="separate"/>
        </w:r>
        <w:r w:rsidR="00E65FB1">
          <w:rPr>
            <w:noProof/>
            <w:webHidden/>
          </w:rPr>
          <w:t>21</w:t>
        </w:r>
        <w:r>
          <w:rPr>
            <w:noProof/>
            <w:webHidden/>
          </w:rPr>
          <w:fldChar w:fldCharType="end"/>
        </w:r>
      </w:hyperlink>
    </w:p>
    <w:p w:rsidR="00E5255D" w:rsidRDefault="00E5255D">
      <w:pPr>
        <w:pStyle w:val="TOC4"/>
        <w:rPr>
          <w:rFonts w:asciiTheme="minorHAnsi" w:eastAsiaTheme="minorEastAsia" w:hAnsiTheme="minorHAnsi" w:cstheme="minorBidi"/>
          <w:noProof/>
          <w:kern w:val="0"/>
          <w:lang w:val="en-US" w:eastAsia="en-US" w:bidi="ar-SA"/>
        </w:rPr>
      </w:pPr>
      <w:hyperlink w:anchor="_Toc362051807" w:history="1">
        <w:r w:rsidRPr="001001AF">
          <w:rPr>
            <w:rStyle w:val="Hyperlink"/>
            <w:noProof/>
          </w:rPr>
          <w:t>Last Chance "Panic Save" Handler:</w:t>
        </w:r>
        <w:r>
          <w:rPr>
            <w:noProof/>
            <w:webHidden/>
          </w:rPr>
          <w:tab/>
        </w:r>
        <w:r>
          <w:rPr>
            <w:noProof/>
            <w:webHidden/>
          </w:rPr>
          <w:fldChar w:fldCharType="begin"/>
        </w:r>
        <w:r>
          <w:rPr>
            <w:noProof/>
            <w:webHidden/>
          </w:rPr>
          <w:instrText xml:space="preserve"> PAGEREF _Toc362051807 \h </w:instrText>
        </w:r>
        <w:r>
          <w:rPr>
            <w:noProof/>
            <w:webHidden/>
          </w:rPr>
        </w:r>
        <w:r>
          <w:rPr>
            <w:noProof/>
            <w:webHidden/>
          </w:rPr>
          <w:fldChar w:fldCharType="separate"/>
        </w:r>
        <w:r w:rsidR="00E65FB1">
          <w:rPr>
            <w:noProof/>
            <w:webHidden/>
          </w:rPr>
          <w:t>21</w:t>
        </w:r>
        <w:r>
          <w:rPr>
            <w:noProof/>
            <w:webHidden/>
          </w:rPr>
          <w:fldChar w:fldCharType="end"/>
        </w:r>
      </w:hyperlink>
    </w:p>
    <w:p w:rsidR="00E5255D" w:rsidRDefault="00E5255D">
      <w:pPr>
        <w:pStyle w:val="TOC1"/>
        <w:rPr>
          <w:rFonts w:asciiTheme="minorHAnsi" w:eastAsiaTheme="minorEastAsia" w:hAnsiTheme="minorHAnsi" w:cstheme="minorBidi"/>
          <w:noProof/>
          <w:kern w:val="0"/>
          <w:lang w:val="en-US" w:eastAsia="en-US" w:bidi="ar-SA"/>
        </w:rPr>
      </w:pPr>
      <w:hyperlink w:anchor="_Toc362051808" w:history="1">
        <w:r w:rsidRPr="001001AF">
          <w:rPr>
            <w:rStyle w:val="Hyperlink"/>
            <w:noProof/>
          </w:rPr>
          <w:t>Vanilla Bug Fixes</w:t>
        </w:r>
        <w:r>
          <w:rPr>
            <w:noProof/>
            <w:webHidden/>
          </w:rPr>
          <w:tab/>
        </w:r>
        <w:r>
          <w:rPr>
            <w:noProof/>
            <w:webHidden/>
          </w:rPr>
          <w:fldChar w:fldCharType="begin"/>
        </w:r>
        <w:r>
          <w:rPr>
            <w:noProof/>
            <w:webHidden/>
          </w:rPr>
          <w:instrText xml:space="preserve"> PAGEREF _Toc362051808 \h </w:instrText>
        </w:r>
        <w:r>
          <w:rPr>
            <w:noProof/>
            <w:webHidden/>
          </w:rPr>
        </w:r>
        <w:r>
          <w:rPr>
            <w:noProof/>
            <w:webHidden/>
          </w:rPr>
          <w:fldChar w:fldCharType="separate"/>
        </w:r>
        <w:r w:rsidR="00E65FB1">
          <w:rPr>
            <w:noProof/>
            <w:webHidden/>
          </w:rPr>
          <w:t>22</w:t>
        </w:r>
        <w:r>
          <w:rPr>
            <w:noProof/>
            <w:webHidden/>
          </w:rPr>
          <w:fldChar w:fldCharType="end"/>
        </w:r>
      </w:hyperlink>
    </w:p>
    <w:p w:rsidR="00E5255D" w:rsidRDefault="00E5255D">
      <w:pPr>
        <w:pStyle w:val="TOC1"/>
        <w:rPr>
          <w:rFonts w:asciiTheme="minorHAnsi" w:eastAsiaTheme="minorEastAsia" w:hAnsiTheme="minorHAnsi" w:cstheme="minorBidi"/>
          <w:noProof/>
          <w:kern w:val="0"/>
          <w:lang w:val="en-US" w:eastAsia="en-US" w:bidi="ar-SA"/>
        </w:rPr>
      </w:pPr>
      <w:hyperlink w:anchor="_Toc362051809" w:history="1">
        <w:r w:rsidRPr="001001AF">
          <w:rPr>
            <w:rStyle w:val="Hyperlink"/>
            <w:noProof/>
          </w:rPr>
          <w:t>New tools</w:t>
        </w:r>
        <w:r>
          <w:rPr>
            <w:noProof/>
            <w:webHidden/>
          </w:rPr>
          <w:tab/>
        </w:r>
        <w:r>
          <w:rPr>
            <w:noProof/>
            <w:webHidden/>
          </w:rPr>
          <w:fldChar w:fldCharType="begin"/>
        </w:r>
        <w:r>
          <w:rPr>
            <w:noProof/>
            <w:webHidden/>
          </w:rPr>
          <w:instrText xml:space="preserve"> PAGEREF _Toc362051809 \h </w:instrText>
        </w:r>
        <w:r>
          <w:rPr>
            <w:noProof/>
            <w:webHidden/>
          </w:rPr>
        </w:r>
        <w:r>
          <w:rPr>
            <w:noProof/>
            <w:webHidden/>
          </w:rPr>
          <w:fldChar w:fldCharType="separate"/>
        </w:r>
        <w:r w:rsidR="00E65FB1">
          <w:rPr>
            <w:noProof/>
            <w:webHidden/>
          </w:rPr>
          <w:t>27</w:t>
        </w:r>
        <w:r>
          <w:rPr>
            <w:noProof/>
            <w:webHidden/>
          </w:rPr>
          <w:fldChar w:fldCharType="end"/>
        </w:r>
      </w:hyperlink>
    </w:p>
    <w:p w:rsidR="00E5255D" w:rsidRDefault="00E5255D">
      <w:pPr>
        <w:pStyle w:val="TOC2"/>
        <w:rPr>
          <w:rFonts w:asciiTheme="minorHAnsi" w:eastAsiaTheme="minorEastAsia" w:hAnsiTheme="minorHAnsi" w:cstheme="minorBidi"/>
          <w:noProof/>
          <w:kern w:val="0"/>
          <w:lang w:val="en-US" w:eastAsia="en-US" w:bidi="ar-SA"/>
        </w:rPr>
      </w:pPr>
      <w:hyperlink w:anchor="_Toc362051810" w:history="1">
        <w:r w:rsidRPr="001001AF">
          <w:rPr>
            <w:rStyle w:val="Hyperlink"/>
            <w:noProof/>
          </w:rPr>
          <w:t>Script Editor</w:t>
        </w:r>
        <w:r>
          <w:rPr>
            <w:noProof/>
            <w:webHidden/>
          </w:rPr>
          <w:tab/>
        </w:r>
        <w:r>
          <w:rPr>
            <w:noProof/>
            <w:webHidden/>
          </w:rPr>
          <w:fldChar w:fldCharType="begin"/>
        </w:r>
        <w:r>
          <w:rPr>
            <w:noProof/>
            <w:webHidden/>
          </w:rPr>
          <w:instrText xml:space="preserve"> PAGEREF _Toc362051810 \h </w:instrText>
        </w:r>
        <w:r>
          <w:rPr>
            <w:noProof/>
            <w:webHidden/>
          </w:rPr>
        </w:r>
        <w:r>
          <w:rPr>
            <w:noProof/>
            <w:webHidden/>
          </w:rPr>
          <w:fldChar w:fldCharType="separate"/>
        </w:r>
        <w:r w:rsidR="00E65FB1">
          <w:rPr>
            <w:noProof/>
            <w:webHidden/>
          </w:rPr>
          <w:t>27</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11" w:history="1">
        <w:r w:rsidRPr="001001AF">
          <w:rPr>
            <w:rStyle w:val="Hyperlink"/>
            <w:noProof/>
          </w:rPr>
          <w:t>IntelliSense</w:t>
        </w:r>
        <w:r>
          <w:rPr>
            <w:noProof/>
            <w:webHidden/>
          </w:rPr>
          <w:tab/>
        </w:r>
        <w:r>
          <w:rPr>
            <w:noProof/>
            <w:webHidden/>
          </w:rPr>
          <w:fldChar w:fldCharType="begin"/>
        </w:r>
        <w:r>
          <w:rPr>
            <w:noProof/>
            <w:webHidden/>
          </w:rPr>
          <w:instrText xml:space="preserve"> PAGEREF _Toc362051811 \h </w:instrText>
        </w:r>
        <w:r>
          <w:rPr>
            <w:noProof/>
            <w:webHidden/>
          </w:rPr>
        </w:r>
        <w:r>
          <w:rPr>
            <w:noProof/>
            <w:webHidden/>
          </w:rPr>
          <w:fldChar w:fldCharType="separate"/>
        </w:r>
        <w:r w:rsidR="00E65FB1">
          <w:rPr>
            <w:noProof/>
            <w:webHidden/>
          </w:rPr>
          <w:t>33</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12" w:history="1">
        <w:r w:rsidRPr="001001AF">
          <w:rPr>
            <w:rStyle w:val="Hyperlink"/>
            <w:noProof/>
          </w:rPr>
          <w:t>Code Snippet Manager</w:t>
        </w:r>
        <w:r>
          <w:rPr>
            <w:noProof/>
            <w:webHidden/>
          </w:rPr>
          <w:tab/>
        </w:r>
        <w:r>
          <w:rPr>
            <w:noProof/>
            <w:webHidden/>
          </w:rPr>
          <w:fldChar w:fldCharType="begin"/>
        </w:r>
        <w:r>
          <w:rPr>
            <w:noProof/>
            <w:webHidden/>
          </w:rPr>
          <w:instrText xml:space="preserve"> PAGEREF _Toc362051812 \h </w:instrText>
        </w:r>
        <w:r>
          <w:rPr>
            <w:noProof/>
            <w:webHidden/>
          </w:rPr>
        </w:r>
        <w:r>
          <w:rPr>
            <w:noProof/>
            <w:webHidden/>
          </w:rPr>
          <w:fldChar w:fldCharType="separate"/>
        </w:r>
        <w:r w:rsidR="00E65FB1">
          <w:rPr>
            <w:noProof/>
            <w:webHidden/>
          </w:rPr>
          <w:t>35</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13" w:history="1">
        <w:r w:rsidRPr="001001AF">
          <w:rPr>
            <w:rStyle w:val="Hyperlink"/>
            <w:noProof/>
          </w:rPr>
          <w:t>Script Validator</w:t>
        </w:r>
        <w:r>
          <w:rPr>
            <w:noProof/>
            <w:webHidden/>
          </w:rPr>
          <w:tab/>
        </w:r>
        <w:r>
          <w:rPr>
            <w:noProof/>
            <w:webHidden/>
          </w:rPr>
          <w:fldChar w:fldCharType="begin"/>
        </w:r>
        <w:r>
          <w:rPr>
            <w:noProof/>
            <w:webHidden/>
          </w:rPr>
          <w:instrText xml:space="preserve"> PAGEREF _Toc362051813 \h </w:instrText>
        </w:r>
        <w:r>
          <w:rPr>
            <w:noProof/>
            <w:webHidden/>
          </w:rPr>
        </w:r>
        <w:r>
          <w:rPr>
            <w:noProof/>
            <w:webHidden/>
          </w:rPr>
          <w:fldChar w:fldCharType="separate"/>
        </w:r>
        <w:r w:rsidR="00E65FB1">
          <w:rPr>
            <w:noProof/>
            <w:webHidden/>
          </w:rPr>
          <w:t>37</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14" w:history="1">
        <w:r w:rsidRPr="001001AF">
          <w:rPr>
            <w:rStyle w:val="Hyperlink"/>
            <w:noProof/>
          </w:rPr>
          <w:t>Pre-processor</w:t>
        </w:r>
        <w:r>
          <w:rPr>
            <w:noProof/>
            <w:webHidden/>
          </w:rPr>
          <w:tab/>
        </w:r>
        <w:r>
          <w:rPr>
            <w:noProof/>
            <w:webHidden/>
          </w:rPr>
          <w:fldChar w:fldCharType="begin"/>
        </w:r>
        <w:r>
          <w:rPr>
            <w:noProof/>
            <w:webHidden/>
          </w:rPr>
          <w:instrText xml:space="preserve"> PAGEREF _Toc362051814 \h </w:instrText>
        </w:r>
        <w:r>
          <w:rPr>
            <w:noProof/>
            <w:webHidden/>
          </w:rPr>
        </w:r>
        <w:r>
          <w:rPr>
            <w:noProof/>
            <w:webHidden/>
          </w:rPr>
          <w:fldChar w:fldCharType="separate"/>
        </w:r>
        <w:r w:rsidR="00E65FB1">
          <w:rPr>
            <w:noProof/>
            <w:webHidden/>
          </w:rPr>
          <w:t>37</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15" w:history="1">
        <w:r w:rsidRPr="001001AF">
          <w:rPr>
            <w:rStyle w:val="Hyperlink"/>
            <w:noProof/>
          </w:rPr>
          <w:t>Shortcut Keys</w:t>
        </w:r>
        <w:r>
          <w:rPr>
            <w:noProof/>
            <w:webHidden/>
          </w:rPr>
          <w:tab/>
        </w:r>
        <w:r>
          <w:rPr>
            <w:noProof/>
            <w:webHidden/>
          </w:rPr>
          <w:fldChar w:fldCharType="begin"/>
        </w:r>
        <w:r>
          <w:rPr>
            <w:noProof/>
            <w:webHidden/>
          </w:rPr>
          <w:instrText xml:space="preserve"> PAGEREF _Toc362051815 \h </w:instrText>
        </w:r>
        <w:r>
          <w:rPr>
            <w:noProof/>
            <w:webHidden/>
          </w:rPr>
        </w:r>
        <w:r>
          <w:rPr>
            <w:noProof/>
            <w:webHidden/>
          </w:rPr>
          <w:fldChar w:fldCharType="separate"/>
        </w:r>
        <w:r w:rsidR="00E65FB1">
          <w:rPr>
            <w:noProof/>
            <w:webHidden/>
          </w:rPr>
          <w:t>40</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16" w:history="1">
        <w:r w:rsidRPr="001001AF">
          <w:rPr>
            <w:rStyle w:val="Hyperlink"/>
            <w:noProof/>
          </w:rPr>
          <w:t>Resource Location</w:t>
        </w:r>
        <w:r>
          <w:rPr>
            <w:noProof/>
            <w:webHidden/>
          </w:rPr>
          <w:tab/>
        </w:r>
        <w:r>
          <w:rPr>
            <w:noProof/>
            <w:webHidden/>
          </w:rPr>
          <w:fldChar w:fldCharType="begin"/>
        </w:r>
        <w:r>
          <w:rPr>
            <w:noProof/>
            <w:webHidden/>
          </w:rPr>
          <w:instrText xml:space="preserve"> PAGEREF _Toc362051816 \h </w:instrText>
        </w:r>
        <w:r>
          <w:rPr>
            <w:noProof/>
            <w:webHidden/>
          </w:rPr>
        </w:r>
        <w:r>
          <w:rPr>
            <w:noProof/>
            <w:webHidden/>
          </w:rPr>
          <w:fldChar w:fldCharType="separate"/>
        </w:r>
        <w:r w:rsidR="00E65FB1">
          <w:rPr>
            <w:noProof/>
            <w:webHidden/>
          </w:rPr>
          <w:t>42</w:t>
        </w:r>
        <w:r>
          <w:rPr>
            <w:noProof/>
            <w:webHidden/>
          </w:rPr>
          <w:fldChar w:fldCharType="end"/>
        </w:r>
      </w:hyperlink>
    </w:p>
    <w:p w:rsidR="00E5255D" w:rsidRDefault="00E5255D">
      <w:pPr>
        <w:pStyle w:val="TOC2"/>
        <w:rPr>
          <w:rFonts w:asciiTheme="minorHAnsi" w:eastAsiaTheme="minorEastAsia" w:hAnsiTheme="minorHAnsi" w:cstheme="minorBidi"/>
          <w:noProof/>
          <w:kern w:val="0"/>
          <w:lang w:val="en-US" w:eastAsia="en-US" w:bidi="ar-SA"/>
        </w:rPr>
      </w:pPr>
      <w:hyperlink w:anchor="_Toc362051817" w:history="1">
        <w:r w:rsidRPr="001001AF">
          <w:rPr>
            <w:rStyle w:val="Hyperlink"/>
            <w:noProof/>
          </w:rPr>
          <w:t>Centralized Use Info Listing</w:t>
        </w:r>
        <w:r>
          <w:rPr>
            <w:noProof/>
            <w:webHidden/>
          </w:rPr>
          <w:tab/>
        </w:r>
        <w:r>
          <w:rPr>
            <w:noProof/>
            <w:webHidden/>
          </w:rPr>
          <w:fldChar w:fldCharType="begin"/>
        </w:r>
        <w:r>
          <w:rPr>
            <w:noProof/>
            <w:webHidden/>
          </w:rPr>
          <w:instrText xml:space="preserve"> PAGEREF _Toc362051817 \h </w:instrText>
        </w:r>
        <w:r>
          <w:rPr>
            <w:noProof/>
            <w:webHidden/>
          </w:rPr>
        </w:r>
        <w:r>
          <w:rPr>
            <w:noProof/>
            <w:webHidden/>
          </w:rPr>
          <w:fldChar w:fldCharType="separate"/>
        </w:r>
        <w:r w:rsidR="00E65FB1">
          <w:rPr>
            <w:noProof/>
            <w:webHidden/>
          </w:rPr>
          <w:t>43</w:t>
        </w:r>
        <w:r>
          <w:rPr>
            <w:noProof/>
            <w:webHidden/>
          </w:rPr>
          <w:fldChar w:fldCharType="end"/>
        </w:r>
      </w:hyperlink>
    </w:p>
    <w:p w:rsidR="00E5255D" w:rsidRDefault="00E5255D">
      <w:pPr>
        <w:pStyle w:val="TOC2"/>
        <w:rPr>
          <w:rFonts w:asciiTheme="minorHAnsi" w:eastAsiaTheme="minorEastAsia" w:hAnsiTheme="minorHAnsi" w:cstheme="minorBidi"/>
          <w:noProof/>
          <w:kern w:val="0"/>
          <w:lang w:val="en-US" w:eastAsia="en-US" w:bidi="ar-SA"/>
        </w:rPr>
      </w:pPr>
      <w:hyperlink w:anchor="_Toc362051818" w:history="1">
        <w:r w:rsidRPr="001001AF">
          <w:rPr>
            <w:rStyle w:val="Hyperlink"/>
            <w:noProof/>
          </w:rPr>
          <w:t>Batch Reference Editor</w:t>
        </w:r>
        <w:r>
          <w:rPr>
            <w:noProof/>
            <w:webHidden/>
          </w:rPr>
          <w:tab/>
        </w:r>
        <w:r>
          <w:rPr>
            <w:noProof/>
            <w:webHidden/>
          </w:rPr>
          <w:fldChar w:fldCharType="begin"/>
        </w:r>
        <w:r>
          <w:rPr>
            <w:noProof/>
            <w:webHidden/>
          </w:rPr>
          <w:instrText xml:space="preserve"> PAGEREF _Toc362051818 \h </w:instrText>
        </w:r>
        <w:r>
          <w:rPr>
            <w:noProof/>
            <w:webHidden/>
          </w:rPr>
        </w:r>
        <w:r>
          <w:rPr>
            <w:noProof/>
            <w:webHidden/>
          </w:rPr>
          <w:fldChar w:fldCharType="separate"/>
        </w:r>
        <w:r w:rsidR="00E65FB1">
          <w:rPr>
            <w:noProof/>
            <w:webHidden/>
          </w:rPr>
          <w:t>43</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19" w:history="1">
        <w:r w:rsidRPr="001001AF">
          <w:rPr>
            <w:rStyle w:val="Hyperlink"/>
            <w:noProof/>
          </w:rPr>
          <w:t>Usage</w:t>
        </w:r>
        <w:r>
          <w:rPr>
            <w:noProof/>
            <w:webHidden/>
          </w:rPr>
          <w:tab/>
        </w:r>
        <w:r>
          <w:rPr>
            <w:noProof/>
            <w:webHidden/>
          </w:rPr>
          <w:fldChar w:fldCharType="begin"/>
        </w:r>
        <w:r>
          <w:rPr>
            <w:noProof/>
            <w:webHidden/>
          </w:rPr>
          <w:instrText xml:space="preserve"> PAGEREF _Toc362051819 \h </w:instrText>
        </w:r>
        <w:r>
          <w:rPr>
            <w:noProof/>
            <w:webHidden/>
          </w:rPr>
        </w:r>
        <w:r>
          <w:rPr>
            <w:noProof/>
            <w:webHidden/>
          </w:rPr>
          <w:fldChar w:fldCharType="separate"/>
        </w:r>
        <w:r w:rsidR="00E65FB1">
          <w:rPr>
            <w:noProof/>
            <w:webHidden/>
          </w:rPr>
          <w:t>45</w:t>
        </w:r>
        <w:r>
          <w:rPr>
            <w:noProof/>
            <w:webHidden/>
          </w:rPr>
          <w:fldChar w:fldCharType="end"/>
        </w:r>
      </w:hyperlink>
    </w:p>
    <w:p w:rsidR="00E5255D" w:rsidRDefault="00E5255D">
      <w:pPr>
        <w:pStyle w:val="TOC2"/>
        <w:rPr>
          <w:rFonts w:asciiTheme="minorHAnsi" w:eastAsiaTheme="minorEastAsia" w:hAnsiTheme="minorHAnsi" w:cstheme="minorBidi"/>
          <w:noProof/>
          <w:kern w:val="0"/>
          <w:lang w:val="en-US" w:eastAsia="en-US" w:bidi="ar-SA"/>
        </w:rPr>
      </w:pPr>
      <w:hyperlink w:anchor="_Toc362051820" w:history="1">
        <w:r w:rsidRPr="001001AF">
          <w:rPr>
            <w:rStyle w:val="Hyperlink"/>
            <w:noProof/>
          </w:rPr>
          <w:t>Tag Browser</w:t>
        </w:r>
        <w:r>
          <w:rPr>
            <w:noProof/>
            <w:webHidden/>
          </w:rPr>
          <w:tab/>
        </w:r>
        <w:r>
          <w:rPr>
            <w:noProof/>
            <w:webHidden/>
          </w:rPr>
          <w:fldChar w:fldCharType="begin"/>
        </w:r>
        <w:r>
          <w:rPr>
            <w:noProof/>
            <w:webHidden/>
          </w:rPr>
          <w:instrText xml:space="preserve"> PAGEREF _Toc362051820 \h </w:instrText>
        </w:r>
        <w:r>
          <w:rPr>
            <w:noProof/>
            <w:webHidden/>
          </w:rPr>
        </w:r>
        <w:r>
          <w:rPr>
            <w:noProof/>
            <w:webHidden/>
          </w:rPr>
          <w:fldChar w:fldCharType="separate"/>
        </w:r>
        <w:r w:rsidR="00E65FB1">
          <w:rPr>
            <w:noProof/>
            <w:webHidden/>
          </w:rPr>
          <w:t>46</w:t>
        </w:r>
        <w:r>
          <w:rPr>
            <w:noProof/>
            <w:webHidden/>
          </w:rPr>
          <w:fldChar w:fldCharType="end"/>
        </w:r>
      </w:hyperlink>
    </w:p>
    <w:p w:rsidR="00E5255D" w:rsidRDefault="00E5255D">
      <w:pPr>
        <w:pStyle w:val="TOC3"/>
        <w:rPr>
          <w:rFonts w:asciiTheme="minorHAnsi" w:eastAsiaTheme="minorEastAsia" w:hAnsiTheme="minorHAnsi" w:cstheme="minorBidi"/>
          <w:noProof/>
          <w:kern w:val="0"/>
          <w:lang w:val="en-US" w:eastAsia="en-US" w:bidi="ar-SA"/>
        </w:rPr>
      </w:pPr>
      <w:hyperlink w:anchor="_Toc362051821" w:history="1">
        <w:r w:rsidRPr="001001AF">
          <w:rPr>
            <w:rStyle w:val="Hyperlink"/>
            <w:noProof/>
          </w:rPr>
          <w:t>Usage</w:t>
        </w:r>
        <w:r>
          <w:rPr>
            <w:noProof/>
            <w:webHidden/>
          </w:rPr>
          <w:tab/>
        </w:r>
        <w:r>
          <w:rPr>
            <w:noProof/>
            <w:webHidden/>
          </w:rPr>
          <w:fldChar w:fldCharType="begin"/>
        </w:r>
        <w:r>
          <w:rPr>
            <w:noProof/>
            <w:webHidden/>
          </w:rPr>
          <w:instrText xml:space="preserve"> PAGEREF _Toc362051821 \h </w:instrText>
        </w:r>
        <w:r>
          <w:rPr>
            <w:noProof/>
            <w:webHidden/>
          </w:rPr>
        </w:r>
        <w:r>
          <w:rPr>
            <w:noProof/>
            <w:webHidden/>
          </w:rPr>
          <w:fldChar w:fldCharType="separate"/>
        </w:r>
        <w:r w:rsidR="00E65FB1">
          <w:rPr>
            <w:noProof/>
            <w:webHidden/>
          </w:rPr>
          <w:t>47</w:t>
        </w:r>
        <w:r>
          <w:rPr>
            <w:noProof/>
            <w:webHidden/>
          </w:rPr>
          <w:fldChar w:fldCharType="end"/>
        </w:r>
      </w:hyperlink>
    </w:p>
    <w:p w:rsidR="00E5255D" w:rsidRDefault="00E5255D">
      <w:pPr>
        <w:pStyle w:val="TOC1"/>
        <w:rPr>
          <w:rFonts w:asciiTheme="minorHAnsi" w:eastAsiaTheme="minorEastAsia" w:hAnsiTheme="minorHAnsi" w:cstheme="minorBidi"/>
          <w:noProof/>
          <w:kern w:val="0"/>
          <w:lang w:val="en-US" w:eastAsia="en-US" w:bidi="ar-SA"/>
        </w:rPr>
      </w:pPr>
      <w:hyperlink w:anchor="_Toc362051822" w:history="1">
        <w:r w:rsidRPr="001001AF">
          <w:rPr>
            <w:rStyle w:val="Hyperlink"/>
            <w:noProof/>
          </w:rPr>
          <w:t>Plugin Inter-Op API</w:t>
        </w:r>
        <w:r>
          <w:rPr>
            <w:noProof/>
            <w:webHidden/>
          </w:rPr>
          <w:tab/>
        </w:r>
        <w:r>
          <w:rPr>
            <w:noProof/>
            <w:webHidden/>
          </w:rPr>
          <w:fldChar w:fldCharType="begin"/>
        </w:r>
        <w:r>
          <w:rPr>
            <w:noProof/>
            <w:webHidden/>
          </w:rPr>
          <w:instrText xml:space="preserve"> PAGEREF _Toc362051822 \h </w:instrText>
        </w:r>
        <w:r>
          <w:rPr>
            <w:noProof/>
            <w:webHidden/>
          </w:rPr>
        </w:r>
        <w:r>
          <w:rPr>
            <w:noProof/>
            <w:webHidden/>
          </w:rPr>
          <w:fldChar w:fldCharType="separate"/>
        </w:r>
        <w:r w:rsidR="00E65FB1">
          <w:rPr>
            <w:noProof/>
            <w:webHidden/>
          </w:rPr>
          <w:t>47</w:t>
        </w:r>
        <w:r>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362051751"/>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bookmarkStart w:id="2" w:name="_GoBack"/>
      <w:bookmarkEnd w:id="2"/>
    </w:p>
    <w:p w:rsidR="00573D6C" w:rsidRDefault="0009508D">
      <w:pPr>
        <w:pStyle w:val="Heading1"/>
      </w:pPr>
      <w:bookmarkStart w:id="3" w:name="__RefHeading__2180_880371398"/>
      <w:bookmarkStart w:id="4" w:name="_Toc362051752"/>
      <w:bookmarkEnd w:id="3"/>
      <w:r>
        <w:t>Enhancements</w:t>
      </w:r>
      <w:bookmarkEnd w:id="4"/>
    </w:p>
    <w:p w:rsidR="00573D6C" w:rsidRDefault="0009508D">
      <w:pPr>
        <w:pStyle w:val="Heading2"/>
      </w:pPr>
      <w:bookmarkStart w:id="5" w:name="__RefHeading__2182_880371398"/>
      <w:bookmarkStart w:id="6" w:name="_Toc362051753"/>
      <w:bookmarkEnd w:id="5"/>
      <w:r>
        <w:t>Handling of Plugins and Masters</w:t>
      </w:r>
      <w:bookmarkEnd w:id="6"/>
    </w:p>
    <w:p w:rsidR="00573D6C" w:rsidRDefault="0009508D">
      <w:pPr>
        <w:pStyle w:val="Heading4"/>
      </w:pPr>
      <w:bookmarkStart w:id="7" w:name="__RefHeading__2184_880371398"/>
      <w:bookmarkStart w:id="8" w:name="_Toc362051754"/>
      <w:bookmarkEnd w:id="7"/>
      <w:r>
        <w:t>Creation and Modification of Master Files:</w:t>
      </w:r>
      <w:bookmarkEnd w:id="8"/>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9" w:name="__RefHeading__2186_880371398"/>
      <w:bookmarkStart w:id="10" w:name="_Toc362051755"/>
      <w:bookmarkEnd w:id="9"/>
      <w:r>
        <w:t>Modification of Master File Header Data:</w:t>
      </w:r>
      <w:bookmarkEnd w:id="10"/>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1" w:name="__RefHeading__2188_880371398"/>
      <w:bookmarkStart w:id="12" w:name="_Toc362051756"/>
      <w:bookmarkEnd w:id="11"/>
      <w:r>
        <w:t>Removal of the Need for Mod De-isolation:</w:t>
      </w:r>
      <w:bookmarkEnd w:id="12"/>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3" w:name="__RefHeading__2190_880371398"/>
      <w:bookmarkStart w:id="14" w:name="_Toc362051757"/>
      <w:bookmarkEnd w:id="13"/>
      <w:r>
        <w:t>Saving Plugins as ESM Files:</w:t>
      </w:r>
      <w:bookmarkEnd w:id="14"/>
    </w:p>
    <w:p w:rsidR="00573D6C" w:rsidRDefault="0009508D">
      <w:pPr>
        <w:pStyle w:val="IndentedList"/>
      </w:pPr>
      <w:r>
        <w:t>The CS can now save plugins as either ESP or ESM files.</w:t>
      </w:r>
    </w:p>
    <w:p w:rsidR="00573D6C" w:rsidRDefault="0009508D">
      <w:pPr>
        <w:pStyle w:val="Heading4"/>
      </w:pPr>
      <w:bookmarkStart w:id="15" w:name="__RefHeading__2192_880371398"/>
      <w:bookmarkStart w:id="16" w:name="_Toc362051758"/>
      <w:bookmarkEnd w:id="15"/>
      <w:r>
        <w:t>Save As Option:</w:t>
      </w:r>
      <w:bookmarkEnd w:id="16"/>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7" w:name="__RefHeading__2194_880371398"/>
      <w:bookmarkStart w:id="18" w:name="_Toc362051759"/>
      <w:bookmarkEnd w:id="17"/>
      <w:r>
        <w:t>Timestamp Preservation:</w:t>
      </w:r>
      <w:bookmarkEnd w:id="18"/>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9" w:name="__RefHeading__2196_880371398"/>
      <w:bookmarkEnd w:id="19"/>
    </w:p>
    <w:p w:rsidR="00573D6C" w:rsidRPr="0012739A" w:rsidRDefault="0009508D" w:rsidP="0012739A">
      <w:pPr>
        <w:pStyle w:val="Heading4"/>
      </w:pPr>
      <w:bookmarkStart w:id="20" w:name="_Toc362051760"/>
      <w:r w:rsidRPr="0012739A">
        <w:lastRenderedPageBreak/>
        <w:t>Automatic Backup Creation:</w:t>
      </w:r>
      <w:bookmarkEnd w:id="20"/>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1" w:name="__RefHeading__2198_880371398"/>
      <w:bookmarkStart w:id="22" w:name="_Toc362051761"/>
      <w:bookmarkEnd w:id="21"/>
      <w:r>
        <w:t>Work-flow Improvements</w:t>
      </w:r>
      <w:bookmarkEnd w:id="22"/>
    </w:p>
    <w:p w:rsidR="00573D6C" w:rsidRDefault="0009508D">
      <w:pPr>
        <w:pStyle w:val="Heading4"/>
      </w:pPr>
      <w:bookmarkStart w:id="23" w:name="__RefHeading__2200_880371398"/>
      <w:bookmarkStart w:id="24" w:name="_Toc362051762"/>
      <w:bookmarkEnd w:id="23"/>
      <w:r>
        <w:t>Start-up Options:</w:t>
      </w:r>
      <w:bookmarkEnd w:id="24"/>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5" w:name="__RefHeading__2202_880371398"/>
      <w:bookmarkEnd w:id="25"/>
    </w:p>
    <w:p w:rsidR="00573D6C" w:rsidRDefault="0009508D" w:rsidP="006918CA">
      <w:pPr>
        <w:pStyle w:val="Heading4"/>
      </w:pPr>
      <w:bookmarkStart w:id="26" w:name="_Toc362051763"/>
      <w:r>
        <w:t>Workspaces:</w:t>
      </w:r>
      <w:bookmarkEnd w:id="26"/>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7" w:name="__RefHeading__2204_880371398"/>
      <w:bookmarkStart w:id="28" w:name="_Toc362051764"/>
      <w:bookmarkEnd w:id="27"/>
      <w:r>
        <w:t>Setting up a Custom Workspace</w:t>
      </w:r>
      <w:bookmarkEnd w:id="28"/>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9" w:name="__RefHeading__2206_880371398"/>
      <w:bookmarkStart w:id="30" w:name="_Toc362051765"/>
      <w:bookmarkEnd w:id="29"/>
      <w:r>
        <w:t>Console:</w:t>
      </w:r>
      <w:bookmarkEnd w:id="30"/>
    </w:p>
    <w:p w:rsidR="00573D6C" w:rsidRDefault="0009508D">
      <w:pPr>
        <w:pStyle w:val="IndentedList"/>
      </w:pPr>
      <w:r>
        <w:t xml:space="preserve">The Console Window is the standard output for all of the Construction Set’s (and CSE’s) output operations. It logs messages from various components of the CS, giving each an </w:t>
      </w:r>
      <w:r>
        <w:lastRenderedPageBreak/>
        <w:t xml:space="preserve">identifiable prefix. Its various tools can be accessed from its context menu, which can be brought up by right clicking anywhere in inside the window. </w:t>
      </w:r>
    </w:p>
    <w:p w:rsidR="00573D6C" w:rsidRDefault="00D27847">
      <w:pPr>
        <w:pStyle w:val="IndentedList"/>
      </w:pPr>
      <w:r>
        <w:rPr>
          <w:noProof/>
          <w:lang w:val="en-US" w:eastAsia="en-US" w:bidi="ar-SA"/>
        </w:rPr>
        <w:drawing>
          <wp:anchor distT="0" distB="0" distL="0" distR="0" simplePos="0" relativeHeight="251661824"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&lt;plugin </w:t>
      </w:r>
      <w:proofErr w:type="spellStart"/>
      <w:r>
        <w:rPr>
          <w:rFonts w:ascii="Consolas" w:hAnsi="Consolas" w:cs="Consolas"/>
          <w:i/>
        </w:rPr>
        <w:t>name.extension</w:t>
      </w:r>
      <w:proofErr w:type="spell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lastRenderedPageBreak/>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1" w:name="__RefHeading__2208_880371398"/>
      <w:bookmarkStart w:id="32" w:name="_Toc362051766"/>
      <w:bookmarkEnd w:id="31"/>
      <w:r>
        <w:t>Enhanced Asset Selection:</w:t>
      </w:r>
      <w:bookmarkEnd w:id="32"/>
    </w:p>
    <w:p w:rsidR="00573D6C" w:rsidRDefault="0009508D">
      <w:pPr>
        <w:pStyle w:val="IndentedList"/>
      </w:pPr>
      <w:r>
        <w:t xml:space="preserve">Asset selection i.e., the selection of textures, meshes, sound files, Speedtree files and animation files, has been overhauled for intuitive access. Clicking on an </w:t>
      </w:r>
      <w:r>
        <w:rPr>
          <w:i/>
          <w:iCs/>
        </w:rPr>
        <w:t>Add Asset</w:t>
      </w:r>
      <w:r>
        <w:t xml:space="preserve"> button brings up the dialogue shown below.</w:t>
      </w:r>
    </w:p>
    <w:p w:rsidR="00573D6C" w:rsidRDefault="00D27847">
      <w:pPr>
        <w:pStyle w:val="IndentedList"/>
        <w:numPr>
          <w:ilvl w:val="3"/>
          <w:numId w:val="2"/>
        </w:numPr>
        <w:ind w:left="2160"/>
      </w:pPr>
      <w:r>
        <w:rPr>
          <w:noProof/>
          <w:lang w:val="en-US" w:eastAsia="en-US" w:bidi="ar-SA"/>
        </w:rPr>
        <w:drawing>
          <wp:anchor distT="0" distB="107950" distL="0" distR="0" simplePos="0" relativeHeight="251646464" behindDoc="0" locked="0" layoutInCell="1" allowOverlap="1" wp14:anchorId="5896F367" wp14:editId="32048E63">
            <wp:simplePos x="0" y="0"/>
            <wp:positionH relativeFrom="column">
              <wp:posOffset>2446655</wp:posOffset>
            </wp:positionH>
            <wp:positionV relativeFrom="paragraph">
              <wp:posOffset>38100</wp:posOffset>
            </wp:positionV>
            <wp:extent cx="1799590" cy="2123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4656"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B7590D" w:rsidRDefault="00B7590D" w:rsidP="00B7590D">
      <w:pPr>
        <w:pStyle w:val="Heading4"/>
      </w:pPr>
      <w:bookmarkStart w:id="33" w:name="_Toc362051767"/>
      <w:r>
        <w:t>Context Menu Tools:</w:t>
      </w:r>
      <w:bookmarkEnd w:id="33"/>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lastRenderedPageBreak/>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B7590D" w:rsidRDefault="00B7590D" w:rsidP="00B7590D">
      <w:pPr>
        <w:pStyle w:val="Heading4"/>
      </w:pPr>
      <w:bookmarkStart w:id="34" w:name="__RefHeading__2242_880371398"/>
      <w:bookmarkStart w:id="35" w:name="_Toc362051768"/>
      <w:bookmarkEnd w:id="34"/>
      <w:r>
        <w:t>Batch Copy Eyes/Hair:</w:t>
      </w:r>
      <w:bookmarkEnd w:id="35"/>
    </w:p>
    <w:p w:rsidR="00B7590D" w:rsidRDefault="00B7590D" w:rsidP="00B7590D">
      <w:pPr>
        <w:pStyle w:val="IndentedList"/>
      </w:pPr>
      <w:r>
        <w:t xml:space="preserve">Hair and eye records of one race can be copied to another by using the </w:t>
      </w:r>
      <w:r>
        <w:rPr>
          <w:i/>
          <w:iCs/>
        </w:rPr>
        <w:t>Copy Hair</w:t>
      </w:r>
      <w:r>
        <w:t xml:space="preserve"> or </w:t>
      </w:r>
      <w:r>
        <w:rPr>
          <w:i/>
          <w:iCs/>
        </w:rPr>
        <w:t>Copy Eyes</w:t>
      </w:r>
      <w:r>
        <w:t xml:space="preserve"> button found in the Face Data tab of the Race edit dialogue. The new records will be displayed in the Hair Styles and Eye Colors lists on the Body Data tab.</w:t>
      </w:r>
    </w:p>
    <w:p w:rsidR="00444AA5" w:rsidRDefault="00444AA5" w:rsidP="00444AA5">
      <w:pPr>
        <w:pStyle w:val="Heading4"/>
      </w:pPr>
      <w:bookmarkStart w:id="36" w:name="__RefHeading__2244_880371398"/>
      <w:bookmarkStart w:id="37" w:name="_Toc362051769"/>
      <w:bookmarkEnd w:id="36"/>
      <w:r>
        <w:t>Re</w:t>
      </w:r>
      <w:r w:rsidR="00E5255D">
        <w:t>arrange</w:t>
      </w:r>
      <w:r>
        <w:t xml:space="preserve"> Effect Items:</w:t>
      </w:r>
      <w:bookmarkEnd w:id="37"/>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8" w:name="_Toc362051770"/>
      <w:r>
        <w:t>LOD Texture Generator:</w:t>
      </w:r>
      <w:bookmarkEnd w:id="38"/>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9" w:name="_Toc362051771"/>
      <w:r>
        <w:lastRenderedPageBreak/>
        <w:t>Live Change Log:</w:t>
      </w:r>
      <w:bookmarkEnd w:id="39"/>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0" w:name="_Toc362051772"/>
      <w:r>
        <w:t>Script Compiler:</w:t>
      </w:r>
      <w:bookmarkEnd w:id="40"/>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1" w:name="_Toc362051773"/>
      <w:r>
        <w:t>Quick Look-up Editor ID:</w:t>
      </w:r>
      <w:bookmarkEnd w:id="41"/>
    </w:p>
    <w:p w:rsidR="00B7590D" w:rsidRDefault="00B7590D" w:rsidP="00B7590D">
      <w:pPr>
        <w:pStyle w:val="IndentedList"/>
      </w:pPr>
      <w:r>
        <w:t>Middle clicking on a dialog control (buttons, text boxes, list-view cells, combo boxes, etc.) whose text states a form’s Editor ID will bring up said form’s edit dialogue.</w:t>
      </w:r>
    </w:p>
    <w:p w:rsidR="00C07150" w:rsidRDefault="00C07150" w:rsidP="00C07150">
      <w:pPr>
        <w:pStyle w:val="Heading4"/>
      </w:pPr>
      <w:bookmarkStart w:id="42" w:name="_Toc362051774"/>
      <w:r>
        <w:t>Global Script Creation:</w:t>
      </w:r>
      <w:bookmarkEnd w:id="42"/>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C07150" w:rsidRDefault="00C07150" w:rsidP="00C07150">
      <w:pPr>
        <w:pStyle w:val="Heading4"/>
      </w:pPr>
      <w:bookmarkStart w:id="43" w:name="_Enhanced_Response_Editor:"/>
      <w:bookmarkStart w:id="44" w:name="_Toc362051775"/>
      <w:bookmarkEnd w:id="43"/>
      <w:r>
        <w:t>Enhanced Response Editor:</w:t>
      </w:r>
      <w:bookmarkEnd w:id="44"/>
    </w:p>
    <w:p w:rsidR="00C07150" w:rsidRDefault="00C07150" w:rsidP="00C07150">
      <w:pPr>
        <w:pStyle w:val="IndentedList"/>
      </w:pPr>
      <w:r>
        <w:t xml:space="preserve">The response editor has been modified to provide a more streamlined interface. The voice recording tool has been removed, given its general </w:t>
      </w:r>
      <w:proofErr w:type="spellStart"/>
      <w:r>
        <w:t>buggy’ness</w:t>
      </w:r>
      <w:proofErr w:type="spellEnd"/>
      <w:r>
        <w:t xml:space="preserve"> and 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r>
        <w:rPr>
          <w:noProof/>
          <w:lang w:val="en-US" w:eastAsia="en-US" w:bidi="ar-SA"/>
        </w:rPr>
        <w:lastRenderedPageBreak/>
        <w:drawing>
          <wp:anchor distT="0" distB="0" distL="0" distR="0" simplePos="0" relativeHeight="251671040" behindDoc="0" locked="0" layoutInCell="1" allowOverlap="1" wp14:anchorId="49E6E2B0" wp14:editId="39934517">
            <wp:simplePos x="0" y="0"/>
            <wp:positionH relativeFrom="column">
              <wp:align>center</wp:align>
            </wp:positionH>
            <wp:positionV relativeFrom="paragraph">
              <wp:posOffset>0</wp:posOffset>
            </wp:positionV>
            <wp:extent cx="5466715" cy="665734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715" cy="665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07150" w:rsidRDefault="00C07150" w:rsidP="00C07150">
      <w:pPr>
        <w:pStyle w:val="IndentedList"/>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lastRenderedPageBreak/>
        <w:t>CSE also adds a batch LIP generator tool that generates LIP files for all loaded topics. It can be accessed from the Character menu.</w:t>
      </w:r>
    </w:p>
    <w:p w:rsidR="003B5EB9" w:rsidRDefault="003B5EB9" w:rsidP="003B5EB9">
      <w:pPr>
        <w:pStyle w:val="Heading4"/>
      </w:pPr>
      <w:bookmarkStart w:id="45" w:name="_Toc362051776"/>
      <w:r>
        <w:t>Object Window:</w:t>
      </w:r>
      <w:bookmarkEnd w:id="45"/>
    </w:p>
    <w:p w:rsidR="003B5EB9" w:rsidRDefault="003B5EB9" w:rsidP="003B5EB9">
      <w:pPr>
        <w:pStyle w:val="IndentedList"/>
        <w:ind w:left="0"/>
      </w:pPr>
      <w:r>
        <w:tab/>
      </w:r>
      <w:r>
        <w:tab/>
        <w:t>The following improvements have been made to the object window:</w:t>
      </w:r>
    </w:p>
    <w:p w:rsidR="003B5EB9" w:rsidRDefault="003B5EB9" w:rsidP="003B5EB9">
      <w:pPr>
        <w:pStyle w:val="IndentedList"/>
        <w:ind w:left="0"/>
      </w:pPr>
      <w:r>
        <w:rPr>
          <w:noProof/>
          <w:lang w:val="en-US" w:eastAsia="en-US" w:bidi="ar-SA"/>
        </w:rPr>
        <w:drawing>
          <wp:anchor distT="0" distB="0" distL="0" distR="0" simplePos="0" relativeHeight="251673088" behindDoc="0" locked="0" layoutInCell="1" allowOverlap="1" wp14:anchorId="61CE6450" wp14:editId="45EB2C8D">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By Editor ID – The object list can now be filtered by a search string. The filtering is performed as a case-insensitive sub-string search in each form’s Editor ID, full name and description components (if any).</w:t>
      </w:r>
    </w:p>
    <w:p w:rsidR="003B5EB9" w:rsidRDefault="003B5EB9" w:rsidP="003B5EB9">
      <w:pPr>
        <w:pStyle w:val="ListParagraph"/>
        <w:numPr>
          <w:ilvl w:val="0"/>
          <w:numId w:val="12"/>
        </w:numPr>
      </w:pPr>
      <w:r>
        <w:t>Note that the active form colourization is enabled but not the active form sorting – see the explanation below for enabling these features.</w:t>
      </w:r>
    </w:p>
    <w:p w:rsidR="003B5EB9" w:rsidRDefault="003B5EB9" w:rsidP="003B5EB9">
      <w:pPr>
        <w:pStyle w:val="Heading4"/>
      </w:pPr>
      <w:bookmarkStart w:id="46" w:name="__RefHeading__2256_880371398"/>
      <w:bookmarkStart w:id="47" w:name="_Toc362051777"/>
      <w:bookmarkEnd w:id="46"/>
      <w:r>
        <w:t>Cell View Window:</w:t>
      </w:r>
      <w:bookmarkEnd w:id="47"/>
    </w:p>
    <w:p w:rsidR="003B5EB9" w:rsidRDefault="003B5EB9" w:rsidP="003B5EB9">
      <w:pPr>
        <w:pStyle w:val="IndentedList"/>
        <w:ind w:left="0"/>
      </w:pPr>
      <w:r>
        <w:tab/>
      </w:r>
      <w:r>
        <w:tab/>
        <w:t>The following improvements have been made to the cell view window:</w:t>
      </w:r>
    </w:p>
    <w:p w:rsidR="003B5EB9" w:rsidRDefault="003B5EB9" w:rsidP="003B5EB9">
      <w:pPr>
        <w:pStyle w:val="IndentedList"/>
        <w:ind w:left="0"/>
      </w:pPr>
      <w:r>
        <w:rPr>
          <w:noProof/>
          <w:lang w:val="en-US" w:eastAsia="en-US" w:bidi="ar-SA"/>
        </w:rPr>
        <w:lastRenderedPageBreak/>
        <w:drawing>
          <wp:anchor distT="0" distB="0" distL="0" distR="0" simplePos="0" relativeHeight="251674112" behindDoc="0" locked="0" layoutInCell="1" allowOverlap="1" wp14:anchorId="6A18EEBE" wp14:editId="598BE0D7">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3B5EB9" w:rsidRDefault="003B5EB9" w:rsidP="003B5EB9">
      <w:pPr>
        <w:pStyle w:val="ListParagraph"/>
        <w:numPr>
          <w:ilvl w:val="0"/>
          <w:numId w:val="12"/>
        </w:numPr>
      </w:pPr>
      <w:r>
        <w:t xml:space="preserve">Jump to Exterior Cell – Enter the X and Y coordinates, hit </w:t>
      </w:r>
      <w:proofErr w:type="gramStart"/>
      <w:r>
        <w:rPr>
          <w:i/>
          <w:iCs/>
        </w:rPr>
        <w:t>Go</w:t>
      </w:r>
      <w:proofErr w:type="gramEnd"/>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3B5EB9" w:rsidRDefault="003B5EB9" w:rsidP="003B5EB9">
      <w:pPr>
        <w:pStyle w:val="Heading4"/>
      </w:pPr>
      <w:bookmarkStart w:id="48" w:name="__RefHeading__2258_880371398"/>
      <w:bookmarkStart w:id="49" w:name="_Toc362051778"/>
      <w:bookmarkEnd w:id="48"/>
      <w:r>
        <w:lastRenderedPageBreak/>
        <w:t>Render Window:</w:t>
      </w:r>
      <w:bookmarkEnd w:id="49"/>
    </w:p>
    <w:p w:rsidR="003B5EB9" w:rsidRDefault="003B5EB9" w:rsidP="003B5EB9">
      <w:pPr>
        <w:pStyle w:val="IndentedList"/>
      </w:pPr>
      <w:r>
        <w:tab/>
        <w:t>The following improvements have been made to the render window:</w:t>
      </w:r>
      <w:r w:rsidRPr="003B5EB9">
        <w:rPr>
          <w:noProof/>
          <w:lang w:val="en-US" w:eastAsia="en-US" w:bidi="ar-SA"/>
        </w:rPr>
        <w:t xml:space="preserve"> </w:t>
      </w:r>
      <w:r>
        <w:rPr>
          <w:noProof/>
          <w:lang w:val="en-US" w:eastAsia="en-US" w:bidi="ar-SA"/>
        </w:rPr>
        <w:drawing>
          <wp:inline distT="0" distB="0" distL="0" distR="0" wp14:anchorId="663D6E92" wp14:editId="5DC7C867">
            <wp:extent cx="5792470" cy="3553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Freezing – Freezes the movement of the selection. Frozen references cannot be moved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t>Freeze All Inactive –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lastRenderedPageBreak/>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3B5EB9" w:rsidRDefault="003B5EB9" w:rsidP="003B5EB9">
      <w:pPr>
        <w:pStyle w:val="Heading5"/>
      </w:pPr>
      <w:bookmarkStart w:id="50" w:name="__RefHeading__2507_708653987"/>
      <w:bookmarkStart w:id="51" w:name="_Toc362051779"/>
      <w:bookmarkEnd w:id="50"/>
      <w:r>
        <w:t>Shortcut Keys</w:t>
      </w:r>
      <w:bookmarkEnd w:id="51"/>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lastRenderedPageBreak/>
              <w:t>CONTROL + A</w:t>
            </w:r>
          </w:p>
        </w:tc>
        <w:tc>
          <w:tcPr>
            <w:tcW w:w="6237" w:type="dxa"/>
            <w:shd w:val="clear" w:color="auto" w:fill="auto"/>
          </w:tcPr>
          <w:p w:rsidR="003B5EB9" w:rsidRDefault="003B5EB9" w:rsidP="003B5EB9">
            <w:pPr>
              <w:pStyle w:val="TableContents"/>
            </w:pPr>
            <w:r>
              <w:t>Select all references in the current cell</w:t>
            </w:r>
          </w:p>
        </w:tc>
      </w:tr>
    </w:tbl>
    <w:p w:rsidR="003B5EB9" w:rsidRDefault="003B5EB9" w:rsidP="00C07150">
      <w:pPr>
        <w:pStyle w:val="IndentedList"/>
      </w:pPr>
    </w:p>
    <w:p w:rsidR="0074103A" w:rsidRDefault="0074103A" w:rsidP="0074103A">
      <w:pPr>
        <w:pStyle w:val="Heading4"/>
      </w:pPr>
      <w:bookmarkStart w:id="52" w:name="_Global_Clipboard:"/>
      <w:bookmarkStart w:id="53" w:name="_Toc362051780"/>
      <w:bookmarkEnd w:id="52"/>
      <w:r>
        <w:t>Global Clipboard:</w:t>
      </w:r>
      <w:bookmarkEnd w:id="53"/>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 xml:space="preserve">Forms can be copied with the ‘Copy </w:t>
      </w:r>
      <w:proofErr w:type="gramStart"/>
      <w:r>
        <w:t>To</w:t>
      </w:r>
      <w:proofErr w:type="gramEnd"/>
      <w:r>
        <w:t xml:space="preserve"> Global Clipboard’ context menu tool</w:t>
      </w:r>
      <w:r w:rsidR="00CB63FB">
        <w:t xml:space="preserve"> and pasted with the ‘Paste From Global Clipboard’ Edit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4" w:name="_Toc362051781"/>
      <w:r>
        <w:t>Global Undo Stack:</w:t>
      </w:r>
      <w:bookmarkEnd w:id="54"/>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lastRenderedPageBreak/>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5" w:name="__RefHeading__2210_880371398"/>
      <w:bookmarkStart w:id="56" w:name="_Toc362051782"/>
      <w:bookmarkEnd w:id="55"/>
      <w:r>
        <w:t>User Interface Improvements</w:t>
      </w:r>
      <w:bookmarkEnd w:id="56"/>
    </w:p>
    <w:p w:rsidR="00573D6C" w:rsidRDefault="0009508D">
      <w:pPr>
        <w:pStyle w:val="Heading4"/>
      </w:pPr>
      <w:bookmarkStart w:id="57" w:name="__RefHeading__2212_880371398"/>
      <w:bookmarkStart w:id="58" w:name="_Toc362051783"/>
      <w:bookmarkEnd w:id="57"/>
      <w:r>
        <w:t>Active Form Sorting:</w:t>
      </w:r>
      <w:bookmarkEnd w:id="58"/>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59" w:name="__RefHeading__2214_880371398"/>
      <w:bookmarkStart w:id="60" w:name="_Toc362051784"/>
      <w:bookmarkEnd w:id="59"/>
      <w:r>
        <w:t>Active Form Colourization:</w:t>
      </w:r>
      <w:bookmarkEnd w:id="60"/>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1" w:name="_Toc362051785"/>
      <w:r>
        <w:t>Override Form Colourization:</w:t>
      </w:r>
      <w:bookmarkEnd w:id="61"/>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2" w:name="__RefHeading__2216_880371398"/>
      <w:bookmarkStart w:id="63" w:name="_Toc362051786"/>
      <w:bookmarkEnd w:id="62"/>
      <w:r>
        <w:t>Form Enumeration Filters:</w:t>
      </w:r>
      <w:bookmarkEnd w:id="63"/>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4" w:name="__RefHeading__2218_880371398"/>
      <w:bookmarkStart w:id="65" w:name="__RefHeading__2220_880371398"/>
      <w:bookmarkStart w:id="66" w:name="_Toc362051787"/>
      <w:bookmarkEnd w:id="64"/>
      <w:bookmarkEnd w:id="65"/>
      <w:r>
        <w:t>Main Editor Windows’ Visibility:</w:t>
      </w:r>
      <w:bookmarkEnd w:id="66"/>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7" w:name="__RefHeading__2222_880371398"/>
      <w:bookmarkStart w:id="68" w:name="_Toc362051788"/>
      <w:bookmarkEnd w:id="67"/>
      <w:r>
        <w:lastRenderedPageBreak/>
        <w:t>Taskbar Visibility:</w:t>
      </w:r>
      <w:bookmarkEnd w:id="68"/>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69" w:name="__RefHeading__2224_880371398"/>
      <w:bookmarkStart w:id="70" w:name="__RefHeading__2226_880371398"/>
      <w:bookmarkStart w:id="71" w:name="_Toc362051789"/>
      <w:bookmarkEnd w:id="69"/>
      <w:bookmarkEnd w:id="70"/>
      <w:r>
        <w:t>Search and Replace:</w:t>
      </w:r>
      <w:bookmarkEnd w:id="71"/>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2" w:name="__RefHeading__2228_880371398"/>
      <w:bookmarkStart w:id="73" w:name="_Toc362051790"/>
      <w:bookmarkEnd w:id="72"/>
      <w:r>
        <w:t>Enhanced Find Text:</w:t>
      </w:r>
      <w:bookmarkEnd w:id="73"/>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p>
    <w:p w:rsidR="00573D6C" w:rsidRDefault="0009508D">
      <w:pPr>
        <w:pStyle w:val="Heading4"/>
      </w:pPr>
      <w:bookmarkStart w:id="74" w:name="__RefHeading__2230_880371398"/>
      <w:bookmarkStart w:id="75" w:name="_Toc362051791"/>
      <w:bookmarkEnd w:id="74"/>
      <w:r>
        <w:t>Safer Modification of List View based Records:</w:t>
      </w:r>
      <w:bookmarkEnd w:id="75"/>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proofErr w:type="gramStart"/>
      <w:r>
        <w:rPr>
          <w:i/>
          <w:iCs/>
        </w:rPr>
        <w:t>Yes</w:t>
      </w:r>
      <w:proofErr w:type="gramEnd"/>
      <w:r>
        <w:t>.</w:t>
      </w:r>
    </w:p>
    <w:p w:rsidR="00573D6C" w:rsidRDefault="0009508D">
      <w:pPr>
        <w:pStyle w:val="Heading4"/>
      </w:pPr>
      <w:bookmarkStart w:id="76" w:name="__RefHeading__2232_880371398"/>
      <w:bookmarkStart w:id="77" w:name="_Toc362051792"/>
      <w:bookmarkEnd w:id="76"/>
      <w:r>
        <w:t>Launch Game:</w:t>
      </w:r>
      <w:bookmarkEnd w:id="77"/>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8" w:name="__RefHeading__2234_880371398"/>
      <w:bookmarkStart w:id="79" w:name="__RefHeading__2236_880371398"/>
      <w:bookmarkStart w:id="80" w:name="__RefHeading__2238_880371398"/>
      <w:bookmarkStart w:id="81" w:name="_Toc362051793"/>
      <w:bookmarkEnd w:id="78"/>
      <w:bookmarkEnd w:id="79"/>
      <w:bookmarkEnd w:id="80"/>
      <w:r>
        <w:t>Result Script Editing:</w:t>
      </w:r>
      <w:bookmarkEnd w:id="81"/>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lastRenderedPageBreak/>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2" w:name="__RefHeading__2240_880371398"/>
      <w:bookmarkEnd w:id="82"/>
    </w:p>
    <w:p w:rsidR="00573D6C" w:rsidRDefault="0009508D">
      <w:pPr>
        <w:pStyle w:val="Heading4"/>
      </w:pPr>
      <w:bookmarkStart w:id="83" w:name="__RefHeading__2246_880371398"/>
      <w:bookmarkStart w:id="84" w:name="_Toc362051794"/>
      <w:bookmarkEnd w:id="83"/>
      <w:r>
        <w:t>Time of Day Slider:</w:t>
      </w:r>
      <w:bookmarkEnd w:id="84"/>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7">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5" w:name="__RefHeading__2248_880371398"/>
      <w:bookmarkStart w:id="86" w:name="_Toc362051795"/>
      <w:bookmarkEnd w:id="85"/>
      <w:r>
        <w:t>Editor IDs in Edit Dialogue Titles:</w:t>
      </w:r>
      <w:bookmarkEnd w:id="86"/>
    </w:p>
    <w:p w:rsidR="00573D6C" w:rsidRDefault="0009508D">
      <w:pPr>
        <w:pStyle w:val="IndentedList"/>
      </w:pPr>
      <w:r>
        <w:tab/>
        <w:t>The editor ID of the form being edited is now displayed in the dialogue window’s title bar.</w:t>
      </w:r>
    </w:p>
    <w:p w:rsidR="00573D6C" w:rsidRDefault="00D27847">
      <w:pPr>
        <w:pStyle w:val="Heading4"/>
      </w:pPr>
      <w:bookmarkStart w:id="87" w:name="_Toc362051796"/>
      <w:r>
        <w:rPr>
          <w:noProof/>
          <w:lang w:val="en-US" w:eastAsia="en-US" w:bidi="ar-SA"/>
        </w:rPr>
        <w:drawing>
          <wp:anchor distT="0" distB="107950" distL="0" distR="0" simplePos="0" relativeHeight="251660800"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8" w:name="__RefHeading__2250_880371398"/>
      <w:bookmarkEnd w:id="88"/>
      <w:r w:rsidR="0009508D">
        <w:t>Improved Dialogue UI's:</w:t>
      </w:r>
      <w:bookmarkEnd w:id="87"/>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lastRenderedPageBreak/>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573D6C" w:rsidRDefault="00573D6C">
      <w:bookmarkStart w:id="89" w:name="_toc223"/>
      <w:bookmarkStart w:id="90" w:name="__RefHeading__2252_880371398"/>
      <w:bookmarkStart w:id="91" w:name="__RefHeading__2254_880371398"/>
      <w:bookmarkEnd w:id="89"/>
      <w:bookmarkEnd w:id="90"/>
      <w:bookmarkEnd w:id="91"/>
    </w:p>
    <w:p w:rsidR="00573D6C" w:rsidRDefault="0009508D">
      <w:pPr>
        <w:pStyle w:val="Heading1"/>
      </w:pPr>
      <w:bookmarkStart w:id="92" w:name="__RefHeading__2260_880371398"/>
      <w:bookmarkStart w:id="93" w:name="_Toc362051797"/>
      <w:bookmarkEnd w:id="92"/>
      <w:r>
        <w:t>Trifles</w:t>
      </w:r>
      <w:bookmarkEnd w:id="93"/>
    </w:p>
    <w:p w:rsidR="00573D6C" w:rsidRDefault="0009508D">
      <w:pPr>
        <w:pStyle w:val="Heading4"/>
      </w:pPr>
      <w:bookmarkStart w:id="94" w:name="__RefHeading__2262_880371398"/>
      <w:bookmarkStart w:id="95" w:name="_Toc362051798"/>
      <w:bookmarkEnd w:id="94"/>
      <w:r>
        <w:t>Performance Improvements:</w:t>
      </w:r>
      <w:bookmarkEnd w:id="95"/>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6" w:name="__RefHeading__2264_880371398"/>
      <w:bookmarkStart w:id="97" w:name="_Toc362051799"/>
      <w:bookmarkEnd w:id="96"/>
      <w:r>
        <w:t>Fast Exit:</w:t>
      </w:r>
      <w:bookmarkEnd w:id="97"/>
    </w:p>
    <w:p w:rsidR="00573D6C" w:rsidRDefault="0009508D">
      <w:pPr>
        <w:pStyle w:val="IndentedList"/>
      </w:pPr>
      <w:r>
        <w:t>The editor shuts down in matter of seconds, as opposed to minutes when not using the CSE.</w:t>
      </w:r>
    </w:p>
    <w:p w:rsidR="00573D6C" w:rsidRDefault="0009508D">
      <w:pPr>
        <w:pStyle w:val="Heading4"/>
      </w:pPr>
      <w:bookmarkStart w:id="98" w:name="__RefHeading__2266_880371398"/>
      <w:bookmarkStart w:id="99" w:name="_Toc362051800"/>
      <w:bookmarkEnd w:id="98"/>
      <w:proofErr w:type="gramStart"/>
      <w:r>
        <w:t>Icons</w:t>
      </w:r>
      <w:proofErr w:type="gramEnd"/>
      <w:r>
        <w:t xml:space="preserve"> with MIP maps/Texture Size Limitations:</w:t>
      </w:r>
      <w:bookmarkEnd w:id="99"/>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0" w:name="__RefHeading__2268_880371398"/>
      <w:bookmarkStart w:id="101" w:name="_Toc362051801"/>
      <w:bookmarkEnd w:id="100"/>
      <w:r>
        <w:t>Auto-loading BSA Archives:</w:t>
      </w:r>
      <w:bookmarkEnd w:id="101"/>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2" w:name="__RefHeading__2270_880371398"/>
      <w:bookmarkStart w:id="103" w:name="_Toc362051802"/>
      <w:bookmarkEnd w:id="102"/>
      <w:r>
        <w:t>Integer-prefixed Editor IDs:</w:t>
      </w:r>
      <w:bookmarkEnd w:id="103"/>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4" w:name="__RefHeading__2272_880371398"/>
      <w:bookmarkStart w:id="105" w:name="_Toc362051803"/>
      <w:bookmarkEnd w:id="104"/>
      <w:r>
        <w:lastRenderedPageBreak/>
        <w:t>Idle Animation Tree Initialization:</w:t>
      </w:r>
      <w:bookmarkEnd w:id="105"/>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6" w:name="__RefHeading__2274_880371398"/>
      <w:bookmarkStart w:id="107" w:name="_Toc362051804"/>
      <w:bookmarkEnd w:id="106"/>
      <w:r>
        <w:t>Archived Sound File Sampling:</w:t>
      </w:r>
      <w:bookmarkEnd w:id="107"/>
    </w:p>
    <w:p w:rsidR="00573D6C" w:rsidRDefault="0009508D">
      <w:pPr>
        <w:pStyle w:val="IndentedList"/>
      </w:pPr>
      <w:r>
        <w:t>Sound files, FX and voice files alike, that stored in BSA archives can be sampled from the editor directly without having to manually extract them beforehand.</w:t>
      </w:r>
    </w:p>
    <w:p w:rsidR="00573D6C" w:rsidRDefault="0009508D">
      <w:pPr>
        <w:pStyle w:val="Heading4"/>
      </w:pPr>
      <w:bookmarkStart w:id="108" w:name="__RefHeading__2517_708653987"/>
      <w:bookmarkStart w:id="109" w:name="_Toc362051805"/>
      <w:bookmarkEnd w:id="108"/>
      <w:r>
        <w:t>3</w:t>
      </w:r>
      <w:r>
        <w:rPr>
          <w:vertAlign w:val="superscript"/>
        </w:rPr>
        <w:t>rd</w:t>
      </w:r>
      <w:r>
        <w:t xml:space="preserve"> Party Tool Launcher:</w:t>
      </w:r>
      <w:bookmarkEnd w:id="109"/>
    </w:p>
    <w:p w:rsidR="00573D6C" w:rsidRDefault="00D27847">
      <w:pPr>
        <w:pStyle w:val="IndentedList"/>
      </w:pPr>
      <w:r>
        <w:rPr>
          <w:noProof/>
          <w:lang w:val="en-US" w:eastAsia="en-US" w:bidi="ar-SA"/>
        </w:rPr>
        <w:drawing>
          <wp:anchor distT="0" distB="107950" distL="0" distR="0" simplePos="0" relativeHeight="25164544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0" w:name="__RefHeading__2278_880371398"/>
      <w:bookmarkStart w:id="111" w:name="_Toc362051806"/>
      <w:bookmarkEnd w:id="110"/>
      <w:r>
        <w:t>Achievements:</w:t>
      </w:r>
      <w:bookmarkEnd w:id="111"/>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2" w:name="__RefHeading__2280_880371398"/>
      <w:bookmarkStart w:id="113" w:name="_Toc362051807"/>
      <w:bookmarkEnd w:id="112"/>
      <w:r>
        <w:t>Last Chance "Panic Save" Handler:</w:t>
      </w:r>
      <w:bookmarkEnd w:id="113"/>
    </w:p>
    <w:p w:rsidR="00573D6C" w:rsidRDefault="0009508D">
      <w:pPr>
        <w:pStyle w:val="IndentedList"/>
      </w:pPr>
      <w:r>
        <w:t>Let’s face it – The CSE is an almost-sentient, handsome stallion of program. But it has "got heart", as film critics like to say. And in that "heart", it houses</w:t>
      </w:r>
      <w:r w:rsidR="00D9440B">
        <w:t xml:space="preserve"> the trait of</w:t>
      </w:r>
      <w:r>
        <w:t xml:space="preserve"> humility. While it knows that it’s capable of feats beyond the vanilla CS’s wildest dreams, it realizes that it isn’t </w:t>
      </w:r>
      <w:r>
        <w:lastRenderedPageBreak/>
        <w:t xml:space="preserve">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rsidR="00573D6C" w:rsidRDefault="0009508D">
      <w:pPr>
        <w:pStyle w:val="Heading1"/>
      </w:pPr>
      <w:bookmarkStart w:id="114" w:name="__RefHeading__2282_880371398"/>
      <w:bookmarkStart w:id="115" w:name="_Toc362051808"/>
      <w:bookmarkEnd w:id="114"/>
      <w:r>
        <w:t>Vanilla Bug Fixes</w:t>
      </w:r>
      <w:bookmarkEnd w:id="115"/>
    </w:p>
    <w:p w:rsidR="00573D6C" w:rsidRDefault="0009508D">
      <w:r>
        <w:t>The CSE fixes a ton of bugs and quirks present in the vanilla CS. The complete list follows:</w:t>
      </w:r>
    </w:p>
    <w:tbl>
      <w:tblPr>
        <w:tblStyle w:val="LightShading"/>
        <w:tblW w:w="0" w:type="auto"/>
        <w:tblLayout w:type="fixed"/>
        <w:tblLook w:val="0000" w:firstRow="0" w:lastRow="0" w:firstColumn="0" w:lastColumn="0" w:noHBand="0" w:noVBand="0"/>
      </w:tblPr>
      <w:tblGrid>
        <w:gridCol w:w="4767"/>
        <w:gridCol w:w="5773"/>
      </w:tblGrid>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CTD that occurs on machines with </w:t>
            </w:r>
            <w:proofErr w:type="spellStart"/>
            <w:r>
              <w:t>Realtek</w:t>
            </w:r>
            <w:proofErr w:type="spellEnd"/>
            <w:r>
              <w:t xml:space="preserve"> sound cards, when the response window is initialized without a microphone plugged in its socket.</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Data dialogue to stay </w:t>
            </w:r>
            <w:r>
              <w:lastRenderedPageBreak/>
              <w:t>above all open windows.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incorrect file names to be given to generated LOD colour maps (which led </w:t>
            </w:r>
            <w:r>
              <w:lastRenderedPageBreak/>
              <w:t>to pink coloured LOD meshes in-game).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a CTD when a detached reference (a reference with no parent cell) was </w:t>
            </w:r>
            <w:r>
              <w:lastRenderedPageBreak/>
              <w:t>loaded into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9C6E6A">
            <w:pPr>
              <w:pStyle w:val="TableContents"/>
            </w:pPr>
            <w:r>
              <w:t>Previewing textures without mip-maps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cell view window’s object list-view to lose its sorting whenever a cell </w:t>
            </w:r>
            <w:r>
              <w:lastRenderedPageBreak/>
              <w:t>was selected.</w:t>
            </w:r>
          </w:p>
        </w:tc>
      </w:tr>
      <w:tr w:rsidR="003B2D62"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lastRenderedPageBreak/>
              <w:t>Interior Cell Near Fog Plane</w:t>
            </w:r>
          </w:p>
        </w:tc>
        <w:tc>
          <w:tcPr>
            <w:tcW w:w="5773" w:type="dxa"/>
          </w:tcPr>
          <w:p w:rsidR="003B2D62" w:rsidRDefault="003B2D62" w:rsidP="003B2D62">
            <w:pPr>
              <w:pStyle w:val="ListParagraph"/>
              <w:cnfStyle w:val="000000100000" w:firstRow="0" w:lastRow="0" w:firstColumn="0" w:lastColumn="0" w:oddVBand="0" w:evenVBand="0" w:oddHBand="1" w:evenHBand="0" w:firstRowFirstColumn="0" w:firstRowLastColumn="0" w:lastRowFirstColumn="0" w:lastRowLastColumn="0"/>
            </w:pPr>
            <w:r>
              <w:t>Fix for bug that caused interior cells to blackout when their near fog plane distance was too low.</w:t>
            </w:r>
          </w:p>
        </w:tc>
      </w:tr>
    </w:tbl>
    <w:p w:rsidR="00995778" w:rsidRDefault="00995778">
      <w:pPr>
        <w:pStyle w:val="Heading1"/>
      </w:pPr>
      <w:bookmarkStart w:id="116" w:name="__RefHeading__2284_880371398"/>
      <w:bookmarkEnd w:id="116"/>
    </w:p>
    <w:p w:rsidR="00573D6C" w:rsidRDefault="0009508D">
      <w:pPr>
        <w:pStyle w:val="Heading1"/>
      </w:pPr>
      <w:bookmarkStart w:id="117" w:name="_Toc362051809"/>
      <w:r>
        <w:t>New tools</w:t>
      </w:r>
      <w:bookmarkEnd w:id="117"/>
    </w:p>
    <w:p w:rsidR="00573D6C" w:rsidRDefault="0009508D">
      <w:pPr>
        <w:pStyle w:val="Heading2"/>
      </w:pPr>
      <w:bookmarkStart w:id="118" w:name="__RefHeading__2286_880371398"/>
      <w:bookmarkStart w:id="119" w:name="_Toc362051810"/>
      <w:bookmarkEnd w:id="118"/>
      <w:r>
        <w:t>Script Editor</w:t>
      </w:r>
      <w:bookmarkEnd w:id="119"/>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995778">
      <w:pPr>
        <w:pStyle w:val="BodyText"/>
      </w:pPr>
      <w:r>
        <w:rPr>
          <w:noProof/>
          <w:lang w:val="en-US" w:eastAsia="en-US" w:bidi="ar-SA"/>
        </w:rPr>
        <w:lastRenderedPageBreak/>
        <w:drawing>
          <wp:inline distT="0" distB="0" distL="0" distR="0" wp14:anchorId="409D7475" wp14:editId="7389916E">
            <wp:extent cx="6875780" cy="4935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20">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lastRenderedPageBreak/>
        <w:drawing>
          <wp:anchor distT="0" distB="0" distL="0" distR="0" simplePos="0" relativeHeight="251664896" behindDoc="0" locked="0" layoutInCell="1" allowOverlap="1" wp14:anchorId="7F9D1C7F" wp14:editId="495B37EF">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lastRenderedPageBreak/>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lastRenderedPageBreak/>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68992" behindDoc="0" locked="0" layoutInCell="1" allowOverlap="1" wp14:anchorId="4B7DB925" wp14:editId="31349ACE">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B7590D">
        <w:rPr>
          <w:noProof/>
          <w:lang w:val="en-US" w:eastAsia="en-US" w:bidi="ar-SA"/>
        </w:rPr>
        <w:drawing>
          <wp:inline distT="0" distB="0" distL="0" distR="0" wp14:anchorId="4A23ACEC" wp14:editId="55ADBCA4">
            <wp:extent cx="5230495" cy="26098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3">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proofErr w:type="gramStart"/>
      <w:r>
        <w:t>Add</w:t>
      </w:r>
      <w:proofErr w:type="gramEnd"/>
      <w:r>
        <w:t xml:space="preserve">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proofErr w:type="gramStart"/>
      <w:r>
        <w:t>Add</w:t>
      </w:r>
      <w:proofErr w:type="gramEnd"/>
      <w:r>
        <w:t xml:space="preserve">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20" w:name="Navigate%20Forward%20Backward"/>
      <w:bookmarkEnd w:id="120"/>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21" w:name="__RefHeading__2288_880371398"/>
      <w:bookmarkStart w:id="122" w:name="_Toc362051811"/>
      <w:bookmarkEnd w:id="121"/>
      <w:r>
        <w:t>IntelliSense</w:t>
      </w:r>
      <w:bookmarkEnd w:id="122"/>
    </w:p>
    <w:p w:rsidR="00573D6C" w:rsidRDefault="0009508D">
      <w:pPr>
        <w:pStyle w:val="BodyText"/>
      </w:pPr>
      <w:r>
        <w:t xml:space="preserve">IntelliSense is the name given to the script editor’s implementation of </w:t>
      </w:r>
      <w:hyperlink r:id="rId24"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proofErr w:type="gramStart"/>
      <w:r>
        <w:t>type</w:t>
      </w:r>
      <w:r w:rsidR="006918CA">
        <w:t>s</w:t>
      </w:r>
      <w:proofErr w:type="gramEnd"/>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proofErr w:type="spellStart"/>
      <w:r>
        <w:lastRenderedPageBreak/>
        <w:t>Scn</w:t>
      </w:r>
      <w:proofErr w:type="spellEnd"/>
      <w:r>
        <w:t xml:space="preserve"> </w:t>
      </w:r>
      <w:proofErr w:type="spellStart"/>
      <w:r>
        <w:t>SampleUDFScript</w:t>
      </w:r>
      <w:proofErr w:type="spellEnd"/>
    </w:p>
    <w:p w:rsidR="00573D6C" w:rsidRDefault="00573D6C">
      <w:pPr>
        <w:pStyle w:val="NoSpacing"/>
      </w:pPr>
    </w:p>
    <w:p w:rsidR="00573D6C" w:rsidRDefault="0009508D">
      <w:pPr>
        <w:pStyle w:val="NoSpacing"/>
      </w:pPr>
      <w:r>
        <w:t xml:space="preserve">; </w:t>
      </w:r>
      <w:proofErr w:type="gramStart"/>
      <w:r>
        <w:t>this</w:t>
      </w:r>
      <w:proofErr w:type="gramEnd"/>
      <w:r>
        <w:t xml:space="preserve"> is an UDF script</w:t>
      </w:r>
    </w:p>
    <w:p w:rsidR="00573D6C" w:rsidRDefault="0009508D">
      <w:pPr>
        <w:pStyle w:val="NoSpacing"/>
      </w:pPr>
      <w:r>
        <w:t xml:space="preserve">; </w:t>
      </w:r>
      <w:proofErr w:type="gramStart"/>
      <w:r>
        <w:t>some</w:t>
      </w:r>
      <w:proofErr w:type="gramEnd"/>
      <w:r>
        <w:t xml:space="preserve"> text – foo</w:t>
      </w:r>
    </w:p>
    <w:p w:rsidR="00573D6C" w:rsidRDefault="0009508D">
      <w:pPr>
        <w:pStyle w:val="NoSpacing"/>
      </w:pPr>
      <w:r>
        <w:t xml:space="preserve">; </w:t>
      </w:r>
      <w:proofErr w:type="gramStart"/>
      <w:r>
        <w:t>more</w:t>
      </w:r>
      <w:proofErr w:type="gramEnd"/>
      <w:r>
        <w:t xml:space="preserve"> foo</w:t>
      </w:r>
    </w:p>
    <w:p w:rsidR="00573D6C" w:rsidRDefault="00573D6C">
      <w:pPr>
        <w:pStyle w:val="NoSpacing"/>
      </w:pPr>
    </w:p>
    <w:p w:rsidR="00573D6C" w:rsidRDefault="0009508D">
      <w:pPr>
        <w:pStyle w:val="NoSpacing"/>
      </w:pPr>
      <w:r>
        <w:t xml:space="preserve">Short sArg1 </w:t>
      </w:r>
      <w:r>
        <w:tab/>
        <w:t xml:space="preserve">; </w:t>
      </w:r>
      <w:proofErr w:type="gramStart"/>
      <w:r>
        <w:t>Some</w:t>
      </w:r>
      <w:proofErr w:type="gramEnd"/>
      <w:r>
        <w:t xml:space="preserve"> </w:t>
      </w:r>
      <w:proofErr w:type="spellStart"/>
      <w:r>
        <w:t>arg</w:t>
      </w:r>
      <w:proofErr w:type="spellEnd"/>
    </w:p>
    <w:p w:rsidR="00573D6C" w:rsidRDefault="0009508D">
      <w:pPr>
        <w:pStyle w:val="NoSpacing"/>
      </w:pPr>
      <w:r>
        <w:t>Float fArg2</w:t>
      </w:r>
      <w:r>
        <w:tab/>
      </w:r>
      <w:r>
        <w:tab/>
        <w:t xml:space="preserve">; </w:t>
      </w:r>
      <w:proofErr w:type="gramStart"/>
      <w:r>
        <w:t>Another</w:t>
      </w:r>
      <w:proofErr w:type="gramEnd"/>
      <w:r>
        <w:t xml:space="preserve"> </w:t>
      </w:r>
      <w:proofErr w:type="spellStart"/>
      <w:r>
        <w:t>arg</w:t>
      </w:r>
      <w:proofErr w:type="spellEnd"/>
    </w:p>
    <w:p w:rsidR="00573D6C" w:rsidRDefault="00573D6C">
      <w:pPr>
        <w:pStyle w:val="NoSpacing"/>
      </w:pPr>
    </w:p>
    <w:p w:rsidR="00573D6C" w:rsidRDefault="0009508D">
      <w:pPr>
        <w:pStyle w:val="NoSpacing"/>
      </w:pPr>
      <w:r>
        <w:t>Begin Function {sArg1 fArg2}</w:t>
      </w:r>
    </w:p>
    <w:p w:rsidR="00573D6C" w:rsidRDefault="0009508D">
      <w:pPr>
        <w:pStyle w:val="NoSpacing"/>
      </w:pPr>
      <w:r>
        <w:tab/>
        <w:t xml:space="preserve">Let </w:t>
      </w:r>
      <w:proofErr w:type="gramStart"/>
      <w:r>
        <w:t>sArg1 :</w:t>
      </w:r>
      <w:proofErr w:type="gramEnd"/>
      <w:r>
        <w:t>= 111</w:t>
      </w:r>
    </w:p>
    <w:p w:rsidR="00573D6C" w:rsidRDefault="0009508D">
      <w:pPr>
        <w:pStyle w:val="NoSpacing"/>
      </w:pPr>
      <w:r>
        <w:tab/>
      </w:r>
      <w:proofErr w:type="spellStart"/>
      <w:r>
        <w:t>SetFunctionValue</w:t>
      </w:r>
      <w:proofErr w:type="spellEnd"/>
      <w:r>
        <w:t xml:space="preserv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7728" behindDoc="0" locked="0" layoutInCell="1" allowOverlap="1" wp14:anchorId="052AB06E" wp14:editId="51BF1F10">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8512" behindDoc="0" locked="0" layoutInCell="1" allowOverlap="1" wp14:anchorId="2C177E02" wp14:editId="1C49DA5C">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9536" behindDoc="0" locked="0" layoutInCell="1" allowOverlap="1" wp14:anchorId="584AC7C6" wp14:editId="47DED44A">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50560" behindDoc="0" locked="0" layoutInCell="1" allowOverlap="1" wp14:anchorId="4A830129" wp14:editId="1ED0596A">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 xml:space="preserve">IntelliSense also allows for quick access to an object’s properties in the form of tool-tips. </w:t>
      </w:r>
      <w:proofErr w:type="gramStart"/>
      <w:r w:rsidR="0009508D">
        <w:t>Hovering</w:t>
      </w:r>
      <w:proofErr w:type="gramEnd"/>
      <w:r w:rsidR="0009508D">
        <w:t xml:space="preserve"> the mouse pointer over a valid identifier will bring up a tool-tip describing the object using it.</w:t>
      </w:r>
    </w:p>
    <w:p w:rsidR="00573D6C" w:rsidRDefault="0009508D">
      <w:pPr>
        <w:pStyle w:val="Heading3"/>
      </w:pPr>
      <w:bookmarkStart w:id="123" w:name="_toc808"/>
      <w:bookmarkStart w:id="124" w:name="__RefHeading__2290_880371398"/>
      <w:bookmarkStart w:id="125" w:name="_Toc362051812"/>
      <w:bookmarkEnd w:id="123"/>
      <w:bookmarkEnd w:id="124"/>
      <w:r>
        <w:t>Code Snippet Manager</w:t>
      </w:r>
      <w:bookmarkEnd w:id="125"/>
    </w:p>
    <w:p w:rsidR="00573D6C" w:rsidRDefault="00D27847">
      <w:pPr>
        <w:pStyle w:val="BodyText"/>
      </w:pPr>
      <w:r>
        <w:rPr>
          <w:noProof/>
          <w:lang w:val="en-US" w:eastAsia="en-US" w:bidi="ar-SA"/>
        </w:rPr>
        <w:lastRenderedPageBreak/>
        <w:drawing>
          <wp:anchor distT="0" distB="0" distL="0" distR="0" simplePos="0" relativeHeight="251665920"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30"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26" w:name="_Toc362051813"/>
      <w:r>
        <w:rPr>
          <w:noProof/>
          <w:lang w:val="en-US" w:eastAsia="en-US" w:bidi="ar-SA"/>
        </w:rPr>
        <w:lastRenderedPageBreak/>
        <w:drawing>
          <wp:anchor distT="0" distB="107950" distL="0" distR="0" simplePos="0" relativeHeight="251658752" behindDoc="0" locked="0" layoutInCell="1" allowOverlap="1" wp14:anchorId="3DA02FFD" wp14:editId="455DC2BE">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27" w:name="__RefHeading__2292_880371398"/>
      <w:bookmarkEnd w:id="127"/>
      <w:r w:rsidR="0009508D">
        <w:t>Script Validator</w:t>
      </w:r>
      <w:bookmarkEnd w:id="126"/>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rsidR="00573D6C" w:rsidRDefault="00E15D19">
      <w:pPr>
        <w:pStyle w:val="Heading3"/>
      </w:pPr>
      <w:bookmarkStart w:id="128" w:name="__RefHeading__2294_880371398"/>
      <w:bookmarkStart w:id="129" w:name="_Toc362051814"/>
      <w:bookmarkEnd w:id="128"/>
      <w:r>
        <w:t>Pre-processor</w:t>
      </w:r>
      <w:bookmarkEnd w:id="129"/>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2"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;@IF</w:t>
      </w:r>
      <w:proofErr w:type="gramEnd"/>
      <w:r>
        <w:rPr>
          <w:rStyle w:val="BookTitle"/>
          <w:rFonts w:cs="Consolas"/>
          <w:b w:val="0"/>
          <w:spacing w:val="0"/>
          <w:sz w:val="20"/>
          <w:szCs w:val="20"/>
        </w:rPr>
        <w:t xml:space="preserve">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_DEBUG</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"This message will be printed if _DEBUG is set to a non-zero value"</w:t>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;@define</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PrintMESSAGEString</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w:t>
      </w:r>
      <w:proofErr w:type="spellStart"/>
      <w:r w:rsidR="0009508D">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BodyText"/>
      </w:pPr>
    </w:p>
    <w:p w:rsidR="00573D6C" w:rsidRDefault="0009508D">
      <w:pPr>
        <w:pStyle w:val="BodyText"/>
      </w:pPr>
      <w:r>
        <w:t xml:space="preserve">The Import directive is recursive, so imported scripts and snippets can have their own </w:t>
      </w:r>
      <w:proofErr w:type="spellStart"/>
      <w:r>
        <w:t>preprocessor</w:t>
      </w:r>
      <w:proofErr w:type="spellEnd"/>
      <w:r>
        <w:t xml:space="preserve">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;@ENUM</w:t>
      </w:r>
      <w:proofErr w:type="gramEnd"/>
      <w:r>
        <w:rPr>
          <w:rStyle w:val="BookTitle"/>
          <w:rFonts w:cs="Consolas"/>
          <w:b w:val="0"/>
          <w:bCs w:val="0"/>
          <w:smallCaps w:val="0"/>
          <w:spacing w:val="0"/>
          <w:sz w:val="20"/>
          <w:szCs w:val="20"/>
        </w:rPr>
        <w:t xml:space="preserve">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eval</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w:t>
      </w:r>
      <w:proofErr w:type="spellStart"/>
      <w:r>
        <w:rPr>
          <w:rStyle w:val="BookTitle"/>
          <w:rFonts w:cs="Consolas"/>
          <w:b w:val="0"/>
          <w:bCs w:val="0"/>
          <w:smallCaps w:val="0"/>
          <w:spacing w:val="0"/>
          <w:sz w:val="20"/>
          <w:szCs w:val="20"/>
        </w:rPr>
        <w:t>Skyrim</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player.kill</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3"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roofErr w:type="gramStart"/>
      <w:r>
        <w:t>!=</w:t>
      </w:r>
      <w:proofErr w:type="gramEnd"/>
      <w:r>
        <w:t>]</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 xml:space="preserve">Any text files placed inside the standard directives folder will be parsed before each </w:t>
      </w:r>
      <w:proofErr w:type="spellStart"/>
      <w:r>
        <w:t>preprocessor</w:t>
      </w:r>
      <w:proofErr w:type="spellEnd"/>
      <w:r>
        <w:t xml:space="preserve"> operation. Multi-line blocks can contain directive declarations – they will be expanded automatically when the parent directive is. The number of passes the </w:t>
      </w:r>
      <w:proofErr w:type="spellStart"/>
      <w:r>
        <w:t>preprocessor</w:t>
      </w:r>
      <w:proofErr w:type="spellEnd"/>
      <w:r>
        <w:t xml:space="preserve"> makes can be configured from the Preferences window.</w:t>
      </w:r>
    </w:p>
    <w:p w:rsidR="00573D6C" w:rsidRDefault="0009508D">
      <w:pPr>
        <w:pStyle w:val="Heading3"/>
      </w:pPr>
      <w:bookmarkStart w:id="130" w:name="__RefHeading__2296_880371398"/>
      <w:bookmarkStart w:id="131" w:name="_Toc362051815"/>
      <w:bookmarkEnd w:id="130"/>
      <w:r>
        <w:t>Shortcut Keys</w:t>
      </w:r>
      <w:bookmarkEnd w:id="131"/>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2" w:name="__RefHeading__2298_880371398"/>
      <w:bookmarkStart w:id="133" w:name="_Toc362051816"/>
      <w:bookmarkEnd w:id="132"/>
      <w:r>
        <w:t>Resource Location</w:t>
      </w:r>
      <w:bookmarkEnd w:id="133"/>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w:t>
      </w:r>
      <w:proofErr w:type="spellStart"/>
      <w:r>
        <w:t>Preprocessor</w:t>
      </w:r>
      <w:proofErr w:type="spellEnd"/>
      <w:r>
        <w:t xml:space="preserve"> – </w:t>
      </w:r>
      <w:proofErr w:type="spellStart"/>
      <w:r>
        <w:t>Preprocessor</w:t>
      </w:r>
      <w:proofErr w:type="spellEnd"/>
      <w:r>
        <w:t xml:space="preserve"> resources such as importable snippets are saved in this folder.</w:t>
      </w:r>
    </w:p>
    <w:p w:rsidR="00573D6C" w:rsidRDefault="0009508D">
      <w:pPr>
        <w:pStyle w:val="ListParagraph"/>
        <w:numPr>
          <w:ilvl w:val="0"/>
          <w:numId w:val="20"/>
        </w:numPr>
      </w:pPr>
      <w:r>
        <w:t>Data\BGSEE\Script Editor\</w:t>
      </w:r>
      <w:proofErr w:type="spellStart"/>
      <w:r>
        <w:t>Preprocessor</w:t>
      </w:r>
      <w:proofErr w:type="spellEnd"/>
      <w:r>
        <w:t xml:space="preserve">\STD – Standard </w:t>
      </w:r>
      <w:proofErr w:type="spellStart"/>
      <w:r>
        <w:t>preprocessor</w:t>
      </w:r>
      <w:proofErr w:type="spellEnd"/>
      <w:r>
        <w:t xml:space="preserve">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4" w:name="_toc1114"/>
      <w:bookmarkStart w:id="135" w:name="__RefHeading__2300_880371398"/>
      <w:bookmarkStart w:id="136" w:name="_Centralized_Use_Info"/>
      <w:bookmarkStart w:id="137" w:name="_Toc362051817"/>
      <w:bookmarkEnd w:id="134"/>
      <w:bookmarkEnd w:id="135"/>
      <w:bookmarkEnd w:id="136"/>
      <w:r>
        <w:rPr>
          <w:noProof/>
          <w:lang w:val="en-US" w:eastAsia="en-US" w:bidi="ar-SA"/>
        </w:rPr>
        <w:lastRenderedPageBreak/>
        <w:drawing>
          <wp:anchor distT="0" distB="107950" distL="0" distR="0" simplePos="0" relativeHeight="251651584"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37"/>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38" w:name="_toc1117"/>
      <w:bookmarkStart w:id="139" w:name="__RefHeading__2302_880371398"/>
      <w:bookmarkStart w:id="140" w:name="_Toc362051818"/>
      <w:bookmarkEnd w:id="138"/>
      <w:bookmarkEnd w:id="139"/>
      <w:r>
        <w:t>Batch Reference Editor</w:t>
      </w:r>
      <w:bookmarkEnd w:id="140"/>
    </w:p>
    <w:p w:rsidR="00573D6C" w:rsidRDefault="00D27847">
      <w:pPr>
        <w:pStyle w:val="BodyText"/>
      </w:pPr>
      <w:r>
        <w:rPr>
          <w:noProof/>
          <w:lang w:val="en-US" w:eastAsia="en-US" w:bidi="ar-SA"/>
        </w:rPr>
        <w:lastRenderedPageBreak/>
        <w:drawing>
          <wp:anchor distT="0" distB="107950" distL="0" distR="0" simplePos="0" relativeHeight="251652608"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41" w:name="__RefHeading__2304_880371398"/>
      <w:bookmarkStart w:id="142" w:name="_Toc362051819"/>
      <w:bookmarkEnd w:id="141"/>
      <w:r>
        <w:lastRenderedPageBreak/>
        <w:t>Usage</w:t>
      </w:r>
      <w:bookmarkEnd w:id="142"/>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9776"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3" w:name="_toc1128"/>
      <w:bookmarkStart w:id="144" w:name="__RefHeading__2306_880371398"/>
      <w:bookmarkStart w:id="145" w:name="_Tag_Browser"/>
      <w:bookmarkStart w:id="146" w:name="_Toc362051820"/>
      <w:bookmarkEnd w:id="143"/>
      <w:bookmarkEnd w:id="144"/>
      <w:bookmarkEnd w:id="145"/>
      <w:r>
        <w:lastRenderedPageBreak/>
        <w:t>Tag Browser</w:t>
      </w:r>
      <w:bookmarkEnd w:id="146"/>
    </w:p>
    <w:p w:rsidR="00573D6C" w:rsidRDefault="00D27847">
      <w:pPr>
        <w:jc w:val="center"/>
      </w:pPr>
      <w:r>
        <w:rPr>
          <w:noProof/>
          <w:lang w:val="en-US" w:eastAsia="en-US" w:bidi="ar-SA"/>
        </w:rPr>
        <w:drawing>
          <wp:anchor distT="0" distB="0" distL="0" distR="0" simplePos="0" relativeHeight="25165363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47" w:name="__RefHeading__2308_880371398"/>
      <w:bookmarkStart w:id="148" w:name="_Toc362051821"/>
      <w:bookmarkEnd w:id="147"/>
      <w:r>
        <w:lastRenderedPageBreak/>
        <w:t>Usage</w:t>
      </w:r>
      <w:bookmarkEnd w:id="148"/>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803904" w:rsidRDefault="00803904">
      <w:pPr>
        <w:pStyle w:val="BodyText"/>
      </w:pPr>
    </w:p>
    <w:p w:rsidR="00803904" w:rsidRDefault="005D033A" w:rsidP="00803904">
      <w:pPr>
        <w:pStyle w:val="Heading1"/>
      </w:pPr>
      <w:bookmarkStart w:id="149" w:name="_Toc362051822"/>
      <w:r>
        <w:t>Plugin Inter-O</w:t>
      </w:r>
      <w:r w:rsidR="00803904">
        <w:t>p API</w:t>
      </w:r>
      <w:bookmarkEnd w:id="149"/>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w:t>
      </w:r>
      <w:proofErr w:type="spellStart"/>
      <w:r>
        <w:t>CSEInterfaceAPI.h</w:t>
      </w:r>
      <w:proofErr w:type="spellEnd"/>
      <w:r>
        <w:t>’</w:t>
      </w:r>
      <w:r w:rsidR="005D033A">
        <w:t xml:space="preserve"> header file</w:t>
      </w:r>
      <w:r>
        <w:t xml:space="preserve">. A link to the aforementioned repository can be found in the </w:t>
      </w:r>
      <w:proofErr w:type="spellStart"/>
      <w:r>
        <w:t>readMe</w:t>
      </w:r>
      <w:proofErr w:type="spellEnd"/>
      <w:r>
        <w:t xml:space="preserve"> file.</w:t>
      </w:r>
    </w:p>
    <w:sectPr w:rsidR="00803904" w:rsidRPr="00803904">
      <w:headerReference w:type="default" r:id="rId38"/>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DEF" w:rsidRDefault="00A13DEF">
      <w:pPr>
        <w:spacing w:after="0" w:line="240" w:lineRule="auto"/>
      </w:pPr>
      <w:r>
        <w:separator/>
      </w:r>
    </w:p>
  </w:endnote>
  <w:endnote w:type="continuationSeparator" w:id="0">
    <w:p w:rsidR="00A13DEF" w:rsidRDefault="00A13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DEF" w:rsidRDefault="00A13DEF">
      <w:pPr>
        <w:spacing w:after="0" w:line="240" w:lineRule="auto"/>
      </w:pPr>
      <w:r>
        <w:separator/>
      </w:r>
    </w:p>
  </w:footnote>
  <w:footnote w:type="continuationSeparator" w:id="0">
    <w:p w:rsidR="00A13DEF" w:rsidRDefault="00A13DEF">
      <w:pPr>
        <w:spacing w:after="0" w:line="240" w:lineRule="auto"/>
      </w:pPr>
      <w:r>
        <w:continuationSeparator/>
      </w:r>
    </w:p>
  </w:footnote>
  <w:footnote w:id="1">
    <w:p w:rsidR="00803904" w:rsidRDefault="00803904"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904" w:rsidRDefault="00803904">
    <w:pPr>
      <w:pStyle w:val="Header"/>
      <w:tabs>
        <w:tab w:val="clear" w:pos="9360"/>
        <w:tab w:val="right" w:pos="10560"/>
      </w:tabs>
    </w:pPr>
    <w:r>
      <w:fldChar w:fldCharType="begin"/>
    </w:r>
    <w:r>
      <w:instrText xml:space="preserve"> PAGE </w:instrText>
    </w:r>
    <w:r>
      <w:fldChar w:fldCharType="separate"/>
    </w:r>
    <w:r w:rsidR="00E65FB1">
      <w:rPr>
        <w:noProof/>
      </w:rPr>
      <w:t>3</w:t>
    </w:r>
    <w:r>
      <w:fldChar w:fldCharType="end"/>
    </w:r>
    <w:r>
      <w:tab/>
    </w:r>
    <w:r>
      <w:tab/>
    </w:r>
    <w:fldSimple w:instr=" TITLE ">
      <w:r w:rsidR="00E65FB1">
        <w:t>Construction Set Extender Manual</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3">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4"/>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7603"/>
    <w:rsid w:val="00092728"/>
    <w:rsid w:val="0009508D"/>
    <w:rsid w:val="00095B0B"/>
    <w:rsid w:val="0012739A"/>
    <w:rsid w:val="001B059E"/>
    <w:rsid w:val="001F6398"/>
    <w:rsid w:val="0024653D"/>
    <w:rsid w:val="00261DB5"/>
    <w:rsid w:val="002F3054"/>
    <w:rsid w:val="003B2D62"/>
    <w:rsid w:val="003B5EB9"/>
    <w:rsid w:val="00444AA5"/>
    <w:rsid w:val="004F5866"/>
    <w:rsid w:val="0050282E"/>
    <w:rsid w:val="005142F2"/>
    <w:rsid w:val="00533C03"/>
    <w:rsid w:val="00573D6C"/>
    <w:rsid w:val="005A3637"/>
    <w:rsid w:val="005D033A"/>
    <w:rsid w:val="006918CA"/>
    <w:rsid w:val="006B14C1"/>
    <w:rsid w:val="006C16C0"/>
    <w:rsid w:val="0074103A"/>
    <w:rsid w:val="007756A1"/>
    <w:rsid w:val="00803904"/>
    <w:rsid w:val="00810D2B"/>
    <w:rsid w:val="0084371A"/>
    <w:rsid w:val="00946046"/>
    <w:rsid w:val="00995778"/>
    <w:rsid w:val="009A5EAF"/>
    <w:rsid w:val="009C6E6A"/>
    <w:rsid w:val="00A13DEF"/>
    <w:rsid w:val="00A865DE"/>
    <w:rsid w:val="00B40BB2"/>
    <w:rsid w:val="00B437DD"/>
    <w:rsid w:val="00B7590D"/>
    <w:rsid w:val="00B97BD5"/>
    <w:rsid w:val="00BE636D"/>
    <w:rsid w:val="00C07150"/>
    <w:rsid w:val="00C2040F"/>
    <w:rsid w:val="00C265DB"/>
    <w:rsid w:val="00C27625"/>
    <w:rsid w:val="00C73C5D"/>
    <w:rsid w:val="00CA0E04"/>
    <w:rsid w:val="00CB63FB"/>
    <w:rsid w:val="00CB7BC7"/>
    <w:rsid w:val="00D03E1C"/>
    <w:rsid w:val="00D27847"/>
    <w:rsid w:val="00D510F8"/>
    <w:rsid w:val="00D9440B"/>
    <w:rsid w:val="00DB7B2C"/>
    <w:rsid w:val="00E15D19"/>
    <w:rsid w:val="00E476A9"/>
    <w:rsid w:val="00E5255D"/>
    <w:rsid w:val="00E65FB1"/>
    <w:rsid w:val="00E90D1A"/>
    <w:rsid w:val="00E94AD8"/>
    <w:rsid w:val="00FB3C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cppreference.com/w/cpp/language/operator_precedenc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Autocompletion" TargetMode="External"/><Relationship Id="rId32" Type="http://schemas.openxmlformats.org/officeDocument/2006/relationships/hyperlink" Target="http://en.wikipedia.org/wiki/C_preprocessor"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en.wikipedia.org/wiki/Snippet_(programming)"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BF549-8790-4FF1-81B8-CE6EEFF1F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9301</Words>
  <Characters>53020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62197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35</cp:revision>
  <cp:lastPrinted>2013-07-19T21:17:00Z</cp:lastPrinted>
  <dcterms:created xsi:type="dcterms:W3CDTF">2012-10-04T17:32:00Z</dcterms:created>
  <dcterms:modified xsi:type="dcterms:W3CDTF">2013-07-19T21:17:00Z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